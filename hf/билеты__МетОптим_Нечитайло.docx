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892EEF" w:rsidRPr="005D0DD4" w:rsidTr="00892EEF">
        <w:tc>
          <w:tcPr>
            <w:tcW w:w="2376" w:type="dxa"/>
            <w:vAlign w:val="center"/>
          </w:tcPr>
          <w:p w:rsidR="00892EEF" w:rsidRPr="005D0DD4" w:rsidRDefault="00892EEF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892EEF" w:rsidRPr="005D0DD4" w:rsidRDefault="00892EEF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892EEF" w:rsidRPr="005D0DD4" w:rsidRDefault="00892EEF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892EEF" w:rsidRPr="005D0DD4" w:rsidRDefault="00892EEF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Экзаменационный билет № 1</w:t>
            </w:r>
          </w:p>
          <w:p w:rsidR="00892EEF" w:rsidRPr="005D0DD4" w:rsidRDefault="00892EEF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892EEF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892EEF" w:rsidRPr="005D0DD4" w:rsidRDefault="00892EEF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892EEF" w:rsidRPr="005D0DD4" w:rsidRDefault="00892EEF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892EEF" w:rsidRPr="005D0DD4" w:rsidRDefault="00892EEF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892EEF" w:rsidRPr="005D0DD4" w:rsidRDefault="00892EEF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892EEF" w:rsidRPr="005D0DD4" w:rsidTr="009E2BD3">
        <w:tc>
          <w:tcPr>
            <w:tcW w:w="9571" w:type="dxa"/>
            <w:gridSpan w:val="3"/>
          </w:tcPr>
          <w:p w:rsidR="00892EEF" w:rsidRDefault="00892EEF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  <w:r w:rsidR="00A654E9"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:rsidR="005828DA" w:rsidRPr="005828DA" w:rsidRDefault="00050491" w:rsidP="00272A7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04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Классификация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методов оптимизации</w:t>
            </w:r>
            <w:r w:rsidRPr="00050491">
              <w:rPr>
                <w:rFonts w:ascii="Times New Roman" w:eastAsia="Times New Roman" w:hAnsi="Times New Roman" w:cs="Times New Roman"/>
                <w:sz w:val="28"/>
                <w:szCs w:val="28"/>
              </w:rPr>
              <w:t>, этапы моделирования процессов.</w:t>
            </w:r>
          </w:p>
        </w:tc>
      </w:tr>
      <w:tr w:rsidR="00892EEF" w:rsidRPr="005D0DD4" w:rsidTr="009E2BD3">
        <w:tc>
          <w:tcPr>
            <w:tcW w:w="9571" w:type="dxa"/>
            <w:gridSpan w:val="3"/>
          </w:tcPr>
          <w:p w:rsidR="00892EEF" w:rsidRDefault="00892EEF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45378B" w:rsidRPr="0045378B" w:rsidRDefault="0045378B" w:rsidP="0045378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Игры с природой. 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Сбыт продукции 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(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>детские платья и костюмы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)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 зависит от состояния погоды. 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В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 условиях теплой погоды может 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быть 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>реализова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но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 600 костюмов и 1975 платьев, а при прохладной погоде — 1000 костюмов и 625 платьев. 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З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>атраты на единицу продукции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: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 для костюмов 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- 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27 руб., для платьев 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- 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>8 руб., а цена реализации равна соответственно 48 руб. и 16 руб.</w:t>
            </w:r>
          </w:p>
          <w:p w:rsidR="005828DA" w:rsidRPr="005828DA" w:rsidRDefault="0045378B" w:rsidP="0045378B">
            <w:pPr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Найти план выпуска,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м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>аксимизи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рующий</w:t>
            </w:r>
            <w:proofErr w:type="spellEnd"/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 средн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юю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 величин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у</w:t>
            </w:r>
            <w:r w:rsidRPr="0045378B"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 прибыли от реализации продукции с учетом неопределенности. </w:t>
            </w:r>
          </w:p>
        </w:tc>
      </w:tr>
      <w:tr w:rsidR="00892EEF" w:rsidRPr="005D0DD4" w:rsidTr="009E2BD3">
        <w:tc>
          <w:tcPr>
            <w:tcW w:w="9571" w:type="dxa"/>
            <w:gridSpan w:val="3"/>
          </w:tcPr>
          <w:p w:rsidR="00892EEF" w:rsidRDefault="00892EEF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5828DA" w:rsidRPr="005828DA" w:rsidRDefault="00E4797E" w:rsidP="00E4797E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7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Объем продажи некоторого магазина составляет в год 500 упаковок супа в пакетах. Цена покупки одного пакета равна 2 руб. За доставку заказа владелец магазина должен заплатить 10 руб. Время доставки заказа от поставщика составляет 12 рабочих дней (при 6-дневной рабочей неделе).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E4797E">
              <w:rPr>
                <w:rFonts w:ascii="Times New Roman" w:eastAsia="Times New Roman" w:hAnsi="Times New Roman" w:cs="Times New Roman"/>
                <w:sz w:val="28"/>
                <w:szCs w:val="28"/>
              </w:rPr>
              <w:t>здержки хранения в год составляют 40 коп</w:t>
            </w:r>
            <w:proofErr w:type="gramStart"/>
            <w:r w:rsidRPr="00E4797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E4797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E4797E">
              <w:rPr>
                <w:rFonts w:ascii="Times New Roman" w:eastAsia="Times New Roman" w:hAnsi="Times New Roman" w:cs="Times New Roman"/>
                <w:sz w:val="28"/>
                <w:szCs w:val="28"/>
              </w:rPr>
              <w:t>з</w:t>
            </w:r>
            <w:proofErr w:type="gramEnd"/>
            <w:r w:rsidRPr="00E4797E">
              <w:rPr>
                <w:rFonts w:ascii="Times New Roman" w:eastAsia="Times New Roman" w:hAnsi="Times New Roman" w:cs="Times New Roman"/>
                <w:sz w:val="28"/>
                <w:szCs w:val="28"/>
              </w:rPr>
              <w:t>а один пакет. Необходимо определить: сколько пакетов должен заказывать владелец магазина для одной поставки; частоту заказов; точку заказа. Известно, что магазин работает 300 дней в году.</w:t>
            </w:r>
          </w:p>
        </w:tc>
      </w:tr>
    </w:tbl>
    <w:p w:rsidR="003865D3" w:rsidRDefault="003865D3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 xml:space="preserve">Экзаменационный билет № </w:t>
            </w:r>
            <w:r w:rsidR="00CD45F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050491" w:rsidP="00272A79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0491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Основная задача линейного программирования. Допустимое множество, методы решения.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5828DA" w:rsidRPr="005828DA" w:rsidRDefault="00E4797E" w:rsidP="00E4797E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7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 некотором станке производятся детали в количестве 2000 штук в месяц. Эти детали используются для производства продукции на другом станке с интенсивностью 500 шт. в месяц.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E4797E">
              <w:rPr>
                <w:rFonts w:ascii="Times New Roman" w:eastAsia="Times New Roman" w:hAnsi="Times New Roman" w:cs="Times New Roman"/>
                <w:sz w:val="28"/>
                <w:szCs w:val="28"/>
              </w:rPr>
              <w:t>здержки хранения составляют 50 коп</w:t>
            </w:r>
            <w:proofErr w:type="gramStart"/>
            <w:r w:rsidRPr="00E4797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E4797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E4797E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proofErr w:type="gramEnd"/>
            <w:r w:rsidRPr="00E4797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год за одну деталь. Стоимость производства одной детали равна 2,50 руб., а стоимость на подготовку производства составляет 1000 руб. Каким должен быть размер партии деталей, производимой на первом станке, с какой частотой следует запускать производство этих партий?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5828DA" w:rsidRPr="005828DA" w:rsidRDefault="00E15B3D" w:rsidP="00272A79">
            <w:pPr>
              <w:tabs>
                <w:tab w:val="left" w:pos="435"/>
              </w:tabs>
              <w:suppressAutoHyphens/>
              <w:rPr>
                <w:rFonts w:ascii="Times New Roman" w:hAnsi="Times New Roman" w:cs="Times New Roman"/>
                <w:sz w:val="28"/>
                <w:szCs w:val="28"/>
              </w:rPr>
            </w:pPr>
            <w:r w:rsidRPr="00E15B3D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Дана платёжная матрица</w:t>
            </w:r>
            <w:r w:rsidR="00F069A6" w:rsidRPr="00E15B3D">
              <w:rPr>
                <w:rFonts w:ascii="Times New Roman" w:eastAsia="Times New Roman" w:hAnsi="Times New Roman" w:cs="Times New Roman"/>
                <w:position w:val="-56"/>
                <w:sz w:val="28"/>
                <w:szCs w:val="28"/>
                <w:lang w:eastAsia="ar-SA"/>
              </w:rPr>
              <w:object w:dxaOrig="2340" w:dyaOrig="12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7.15pt;height:40.55pt" o:ole="">
                  <v:imagedata r:id="rId7" o:title=""/>
                </v:shape>
                <o:OLEObject Type="Embed" ProgID="Equation.3" ShapeID="_x0000_i1025" DrawAspect="Content" ObjectID="_1636396810" r:id="rId8"/>
              </w:object>
            </w:r>
            <w:r w:rsidRPr="00E15B3D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. Составить систему неравенств и ЦФ для поиска оптимальной смешанной стратегии игрока А.</w:t>
            </w:r>
          </w:p>
        </w:tc>
      </w:tr>
    </w:tbl>
    <w:p w:rsidR="008F5426" w:rsidRDefault="008F5426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 xml:space="preserve">Экзаменационный билет № </w:t>
            </w:r>
            <w:r w:rsidR="00CD45F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5B06B9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Последовательность р</w:t>
            </w:r>
            <w:r w:rsidR="00447DB5" w:rsidRPr="00447DB5">
              <w:rPr>
                <w:rFonts w:ascii="Times New Roman" w:eastAsia="Times New Roman" w:hAnsi="Times New Roman" w:cs="Times New Roman"/>
                <w:sz w:val="28"/>
                <w:szCs w:val="28"/>
              </w:rPr>
              <w:t>ешение задач ЛП симплекс-методом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5B06B9" w:rsidRPr="005B06B9" w:rsidRDefault="005B06B9" w:rsidP="00272A79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06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Определить, имеет ли </w:t>
            </w:r>
            <w:proofErr w:type="spellStart"/>
            <w:r w:rsidRPr="005B06B9">
              <w:rPr>
                <w:rFonts w:ascii="Times New Roman" w:eastAsia="Times New Roman" w:hAnsi="Times New Roman" w:cs="Times New Roman"/>
                <w:sz w:val="28"/>
                <w:szCs w:val="28"/>
              </w:rPr>
              <w:t>седловую</w:t>
            </w:r>
            <w:proofErr w:type="spellEnd"/>
            <w:r w:rsidRPr="005B06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точку игра, заданная платежной матрицей:</w:t>
            </w:r>
          </w:p>
          <w:tbl>
            <w:tblPr>
              <w:tblW w:w="0" w:type="auto"/>
              <w:tblInd w:w="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57"/>
              <w:gridCol w:w="1408"/>
              <w:gridCol w:w="1408"/>
              <w:gridCol w:w="1408"/>
              <w:gridCol w:w="1408"/>
              <w:gridCol w:w="1408"/>
            </w:tblGrid>
            <w:tr w:rsidR="005B06B9" w:rsidRPr="005B06B9" w:rsidTr="003D30BA">
              <w:tc>
                <w:tcPr>
                  <w:tcW w:w="11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408" w:type="dxa"/>
                  <w:tcBorders>
                    <w:left w:val="single" w:sz="4" w:space="0" w:color="auto"/>
                  </w:tcBorders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В3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В5</w:t>
                  </w:r>
                </w:p>
              </w:tc>
            </w:tr>
            <w:tr w:rsidR="005B06B9" w:rsidRPr="005B06B9" w:rsidTr="003D30BA">
              <w:tc>
                <w:tcPr>
                  <w:tcW w:w="1157" w:type="dxa"/>
                  <w:tcBorders>
                    <w:top w:val="single" w:sz="4" w:space="0" w:color="auto"/>
                  </w:tcBorders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100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16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14</w:t>
                  </w:r>
                </w:p>
              </w:tc>
            </w:tr>
            <w:tr w:rsidR="005B06B9" w:rsidRPr="005B06B9" w:rsidTr="003D30BA">
              <w:tc>
                <w:tcPr>
                  <w:tcW w:w="1157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99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20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30</w:t>
                  </w:r>
                </w:p>
              </w:tc>
            </w:tr>
            <w:tr w:rsidR="005B06B9" w:rsidRPr="005B06B9" w:rsidTr="003D30BA">
              <w:tc>
                <w:tcPr>
                  <w:tcW w:w="1157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А3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80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15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20</w:t>
                  </w:r>
                </w:p>
              </w:tc>
            </w:tr>
            <w:tr w:rsidR="005B06B9" w:rsidRPr="005B06B9" w:rsidTr="003D30BA">
              <w:tc>
                <w:tcPr>
                  <w:tcW w:w="1157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87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1408" w:type="dxa"/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17</w:t>
                  </w:r>
                </w:p>
              </w:tc>
              <w:tc>
                <w:tcPr>
                  <w:tcW w:w="1408" w:type="dxa"/>
                  <w:tcBorders>
                    <w:bottom w:val="single" w:sz="4" w:space="0" w:color="auto"/>
                  </w:tcBorders>
                </w:tcPr>
                <w:p w:rsidR="005B06B9" w:rsidRPr="005B06B9" w:rsidRDefault="005B06B9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5B06B9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24</w:t>
                  </w: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D24D44" w:rsidRPr="00D24D44" w:rsidRDefault="00D24D44" w:rsidP="00272A7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4D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Минимизировать симплекс-методом функцию  </w:t>
            </w:r>
            <w:proofErr w:type="gramStart"/>
            <w:r w:rsidRPr="00D24D4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Р</w:t>
            </w:r>
            <w:proofErr w:type="gramEnd"/>
            <w:r w:rsidRPr="00D24D4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= - 2Х1 - 4Х2</w:t>
            </w:r>
          </w:p>
          <w:p w:rsidR="00D24D44" w:rsidRPr="00D24D44" w:rsidRDefault="00D24D44" w:rsidP="00272A79">
            <w:pPr>
              <w:widowControl w:val="0"/>
              <w:ind w:left="240" w:hanging="240"/>
              <w:jc w:val="both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24D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ограничениях </w:t>
            </w:r>
            <w:r w:rsidRPr="00D24D44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D24D4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3Х1 + 4Х2 + Х3 = 1700,</w:t>
            </w:r>
          </w:p>
          <w:p w:rsidR="005828DA" w:rsidRPr="005828DA" w:rsidRDefault="00D24D44" w:rsidP="00272A79">
            <w:pPr>
              <w:widowControl w:val="0"/>
              <w:ind w:left="2160" w:firstLine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4D4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2Х1 + 5Х2 + Х</w:t>
            </w:r>
            <w:proofErr w:type="gramStart"/>
            <w:r w:rsidRPr="00D24D4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4</w:t>
            </w:r>
            <w:proofErr w:type="gramEnd"/>
            <w:r w:rsidRPr="00D24D4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= 1600.</w:t>
            </w: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 xml:space="preserve">Экзаменационный билет № </w:t>
            </w:r>
            <w:r w:rsidR="00CD45F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C01D52" w:rsidP="00272A79">
            <w:pPr>
              <w:widowControl w:val="0"/>
              <w:shd w:val="clear" w:color="auto" w:fill="FFFFFF"/>
              <w:tabs>
                <w:tab w:val="num" w:pos="435"/>
              </w:tabs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Динамическое программирование.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Принцип оптимальности Беллмана. Примеры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задач, решаемы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методами динамического программирования.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5B06B9" w:rsidRPr="005B06B9" w:rsidRDefault="005B06B9" w:rsidP="00272A79">
            <w:pPr>
              <w:widowControl w:val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5B06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Минимизировать (геометрическим способом) функцию    </w:t>
            </w:r>
            <w:proofErr w:type="gramStart"/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Р</w:t>
            </w:r>
            <w:proofErr w:type="gramEnd"/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= - 6 Х1  - 2 Х2</w:t>
            </w:r>
          </w:p>
          <w:p w:rsidR="005B06B9" w:rsidRPr="005B06B9" w:rsidRDefault="005B06B9" w:rsidP="00272A79">
            <w:pPr>
              <w:widowControl w:val="0"/>
              <w:ind w:left="240" w:hanging="24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5B06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ограничениях  </w:t>
            </w:r>
            <w:r w:rsidRPr="005B06B9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 Х</w:t>
            </w:r>
            <w:proofErr w:type="gramStart"/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1</w:t>
            </w:r>
            <w:proofErr w:type="gramEnd"/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+ 4 Х2   </w:t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sym w:font="Symbol" w:char="F0A3"/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9,</w:t>
            </w:r>
          </w:p>
          <w:p w:rsidR="005828DA" w:rsidRPr="005828DA" w:rsidRDefault="005B06B9" w:rsidP="00272A79">
            <w:pPr>
              <w:widowControl w:val="0"/>
              <w:ind w:left="1440" w:firstLine="1348"/>
              <w:rPr>
                <w:rFonts w:ascii="Times New Roman" w:hAnsi="Times New Roman" w:cs="Times New Roman"/>
                <w:sz w:val="28"/>
                <w:szCs w:val="28"/>
              </w:rPr>
            </w:pP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3 Х</w:t>
            </w:r>
            <w:proofErr w:type="gramStart"/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1</w:t>
            </w:r>
            <w:proofErr w:type="gramEnd"/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+   Х2   </w:t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sym w:font="Symbol" w:char="F0A3"/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6.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C01D52" w:rsidRPr="00C01D52" w:rsidRDefault="00C01D52" w:rsidP="00272A7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Однородный груз, сосредоточенный в 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=4 пунктах отправления в количестве  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а</w:t>
            </w:r>
            <w:proofErr w:type="gramStart"/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1</w:t>
            </w:r>
            <w:proofErr w:type="gramEnd"/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=22, 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а2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=24, 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а3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=30, 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а4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=11 единиц соответственно, необходимо доставить в 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=5 пунктов назначения в количестве 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  <w:t>b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1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=10, 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  <w:t>b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=12, 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  <w:t>b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3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=40, 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  <w:t>b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4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=15, 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  <w:t>b</w:t>
            </w:r>
            <w:r w:rsidRPr="00C01D5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5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>=10 единиц. Определить оптимальный план по критерию времени, если времена перевозок по маршрутам заданы матрицей:</w:t>
            </w:r>
          </w:p>
          <w:tbl>
            <w:tblPr>
              <w:tblW w:w="0" w:type="auto"/>
              <w:tblInd w:w="3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821"/>
              <w:gridCol w:w="907"/>
              <w:gridCol w:w="907"/>
              <w:gridCol w:w="908"/>
              <w:gridCol w:w="907"/>
              <w:gridCol w:w="908"/>
            </w:tblGrid>
            <w:tr w:rsidR="00C01D52" w:rsidRPr="00C01D52" w:rsidTr="005302E0">
              <w:trPr>
                <w:trHeight w:val="84"/>
              </w:trPr>
              <w:tc>
                <w:tcPr>
                  <w:tcW w:w="821" w:type="dxa"/>
                  <w:vMerge w:val="restart"/>
                  <w:tcBorders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</w:rPr>
                  </w:pPr>
                </w:p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</w:rPr>
                  </w:pPr>
                  <w:proofErr w:type="spellStart"/>
                  <w:r w:rsidRPr="00C01D52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t</w:t>
                  </w:r>
                  <w:r w:rsidRPr="00C01D52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vertAlign w:val="subscript"/>
                      <w:lang w:val="en-US"/>
                    </w:rPr>
                    <w:t>ij</w:t>
                  </w:r>
                  <w:proofErr w:type="spellEnd"/>
                  <w:r w:rsidRPr="00C01D52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</w:rPr>
                    <w:t>=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</w:tr>
            <w:tr w:rsidR="00C01D52" w:rsidRPr="00C01D52" w:rsidTr="005302E0">
              <w:trPr>
                <w:trHeight w:val="82"/>
              </w:trPr>
              <w:tc>
                <w:tcPr>
                  <w:tcW w:w="821" w:type="dxa"/>
                  <w:vMerge/>
                  <w:tcBorders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11</w:t>
                  </w:r>
                </w:p>
              </w:tc>
            </w:tr>
            <w:tr w:rsidR="00C01D52" w:rsidRPr="00C01D52" w:rsidTr="005302E0">
              <w:trPr>
                <w:trHeight w:val="82"/>
              </w:trPr>
              <w:tc>
                <w:tcPr>
                  <w:tcW w:w="821" w:type="dxa"/>
                  <w:vMerge/>
                  <w:tcBorders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</w:tr>
            <w:tr w:rsidR="00C01D52" w:rsidRPr="00C01D52" w:rsidTr="005302E0">
              <w:trPr>
                <w:trHeight w:val="82"/>
              </w:trPr>
              <w:tc>
                <w:tcPr>
                  <w:tcW w:w="821" w:type="dxa"/>
                  <w:vMerge/>
                  <w:tcBorders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F5426" w:rsidRDefault="008F5426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 xml:space="preserve">Экзаменационный билет № </w:t>
            </w:r>
            <w:r w:rsidR="00CD45F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C01D52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>Понятие конечной парной игры с нулевой суммой.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5828DA" w:rsidRPr="005828DA" w:rsidRDefault="005B06B9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5B06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Максимизировать (геометрическим способом)  функцию  </w:t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proofErr w:type="gramStart"/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Р</w:t>
            </w:r>
            <w:proofErr w:type="gramEnd"/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= Х1  + Х2   </w:t>
            </w:r>
            <w:r w:rsidRPr="005B06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ограничениях.         </w:t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  <w:t>X</w:t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1 - Х2  </w:t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sym w:font="Symbol" w:char="F0B3"/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1,   Х</w:t>
            </w:r>
            <w:r w:rsidRPr="008B7736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</w:t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  </w:t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sym w:font="Symbol" w:char="F0A3"/>
            </w:r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2</w:t>
            </w:r>
            <w:proofErr w:type="gramStart"/>
            <w:r w:rsidRPr="005B06B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.</w:t>
            </w:r>
            <w:r w:rsidRPr="005B06B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gramEnd"/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5828DA" w:rsidRPr="005828DA" w:rsidRDefault="00E15B3D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3D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Дана платёжная матрица</w:t>
            </w:r>
            <w:r w:rsidRPr="00E15B3D">
              <w:rPr>
                <w:rFonts w:ascii="Times New Roman" w:eastAsia="Times New Roman" w:hAnsi="Times New Roman" w:cs="Times New Roman"/>
                <w:position w:val="-56"/>
                <w:sz w:val="28"/>
                <w:szCs w:val="28"/>
                <w:lang w:eastAsia="ar-SA"/>
              </w:rPr>
              <w:object w:dxaOrig="2340" w:dyaOrig="1260">
                <v:shape id="_x0000_i1026" type="#_x0000_t75" style="width:117.15pt;height:62.85pt" o:ole="">
                  <v:imagedata r:id="rId7" o:title=""/>
                </v:shape>
                <o:OLEObject Type="Embed" ProgID="Equation.3" ShapeID="_x0000_i1026" DrawAspect="Content" ObjectID="_1636396811" r:id="rId9"/>
              </w:object>
            </w:r>
            <w:r w:rsidRPr="00E15B3D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. Составить систему неравенств и ЦФ для поиска оптимальной смешанной стратегии игрока 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.</w:t>
            </w: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5828DA" w:rsidRPr="005D0DD4" w:rsidRDefault="00CD45F5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Экзаменационный билет № 6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4D0F0E" w:rsidP="00272A7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0F0E">
              <w:rPr>
                <w:rFonts w:ascii="Times New Roman" w:eastAsia="Times New Roman" w:hAnsi="Times New Roman" w:cs="Times New Roman"/>
                <w:sz w:val="28"/>
                <w:szCs w:val="28"/>
              </w:rPr>
              <w:t>Понятие области допустимых решений ОЗЛП.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F069A6" w:rsidRDefault="00F069A6" w:rsidP="00F069A6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69A6">
              <w:rPr>
                <w:rFonts w:ascii="Times New Roman" w:eastAsia="Times New Roman" w:hAnsi="Times New Roman" w:cs="Times New Roman"/>
                <w:sz w:val="28"/>
                <w:szCs w:val="28"/>
              </w:rPr>
              <w:t>Задача управления запасами с учётом убытков из-за неудовлетворённого спроса.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69A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Объем </w:t>
            </w:r>
            <w:r w:rsidRPr="00F069A6">
              <w:rPr>
                <w:rFonts w:ascii="Times New Roman" w:hAnsi="Times New Roman" w:cs="Times New Roman"/>
                <w:i/>
                <w:sz w:val="28"/>
                <w:szCs w:val="28"/>
              </w:rPr>
              <w:t>продажи</w:t>
            </w:r>
            <w:r w:rsidRPr="00F069A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магазина составляет в год 500 упаковок супа в пакетах. За доставку заказа владелец магазина должен заплатить 10 руб.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F069A6">
              <w:rPr>
                <w:rFonts w:ascii="Times New Roman" w:eastAsia="Times New Roman" w:hAnsi="Times New Roman" w:cs="Times New Roman"/>
                <w:sz w:val="28"/>
                <w:szCs w:val="28"/>
              </w:rPr>
              <w:t>здержки хранения в год составляют 40 коп</w:t>
            </w:r>
            <w:proofErr w:type="gramStart"/>
            <w:r w:rsidRPr="00F069A6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F069A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F069A6">
              <w:rPr>
                <w:rFonts w:ascii="Times New Roman" w:eastAsia="Times New Roman" w:hAnsi="Times New Roman" w:cs="Times New Roman"/>
                <w:sz w:val="28"/>
                <w:szCs w:val="28"/>
              </w:rPr>
              <w:t>з</w:t>
            </w:r>
            <w:proofErr w:type="gramEnd"/>
            <w:r w:rsidRPr="00F069A6">
              <w:rPr>
                <w:rFonts w:ascii="Times New Roman" w:eastAsia="Times New Roman" w:hAnsi="Times New Roman" w:cs="Times New Roman"/>
                <w:sz w:val="28"/>
                <w:szCs w:val="28"/>
              </w:rPr>
              <w:t>а один пакет, а убытки - 90 коп. за один пакет. Неудовлетворённый спрос покрывается из следующей партии с момента поступления на склад. Известно, что магазин работает 300 дней в году.</w:t>
            </w:r>
          </w:p>
          <w:p w:rsidR="005828DA" w:rsidRPr="005828DA" w:rsidRDefault="00F069A6" w:rsidP="00F069A6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69A6"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Определить, какими должны быть оптимальные поставляемая S и потребная V партии, частота заказов, время доставки заказа от поставщика, чтобы затраты на доставку и хранение с учётом неудовлетворённого спроса были минимальными.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4D0F0E" w:rsidRPr="004D0F0E" w:rsidRDefault="004D0F0E" w:rsidP="00272A7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0F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Определить, имеет ли </w:t>
            </w:r>
            <w:proofErr w:type="spellStart"/>
            <w:r w:rsidRPr="004D0F0E">
              <w:rPr>
                <w:rFonts w:ascii="Times New Roman" w:eastAsia="Times New Roman" w:hAnsi="Times New Roman" w:cs="Times New Roman"/>
                <w:sz w:val="28"/>
                <w:szCs w:val="28"/>
              </w:rPr>
              <w:t>седловую</w:t>
            </w:r>
            <w:proofErr w:type="spellEnd"/>
            <w:r w:rsidRPr="004D0F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точку игра, заданная платежной матрицей:</w:t>
            </w:r>
          </w:p>
          <w:tbl>
            <w:tblPr>
              <w:tblW w:w="0" w:type="auto"/>
              <w:tblInd w:w="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57"/>
              <w:gridCol w:w="1408"/>
              <w:gridCol w:w="1408"/>
              <w:gridCol w:w="1408"/>
              <w:gridCol w:w="1408"/>
              <w:gridCol w:w="1408"/>
            </w:tblGrid>
            <w:tr w:rsidR="004D0F0E" w:rsidRPr="004D0F0E" w:rsidTr="003D30BA">
              <w:tc>
                <w:tcPr>
                  <w:tcW w:w="11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:rsidR="004D0F0E" w:rsidRPr="004D0F0E" w:rsidRDefault="004D0F0E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408" w:type="dxa"/>
                  <w:tcBorders>
                    <w:left w:val="single" w:sz="4" w:space="0" w:color="auto"/>
                  </w:tcBorders>
                </w:tcPr>
                <w:p w:rsidR="004D0F0E" w:rsidRPr="004D0F0E" w:rsidRDefault="004D0F0E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В3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В5</w:t>
                  </w:r>
                </w:p>
              </w:tc>
            </w:tr>
            <w:tr w:rsidR="004D0F0E" w:rsidRPr="004D0F0E" w:rsidTr="003D30BA">
              <w:tc>
                <w:tcPr>
                  <w:tcW w:w="1157" w:type="dxa"/>
                  <w:tcBorders>
                    <w:top w:val="single" w:sz="4" w:space="0" w:color="auto"/>
                  </w:tcBorders>
                </w:tcPr>
                <w:p w:rsidR="004D0F0E" w:rsidRPr="004D0F0E" w:rsidRDefault="004D0F0E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100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16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14</w:t>
                  </w:r>
                </w:p>
              </w:tc>
            </w:tr>
            <w:tr w:rsidR="004D0F0E" w:rsidRPr="004D0F0E" w:rsidTr="003D30BA">
              <w:tc>
                <w:tcPr>
                  <w:tcW w:w="1157" w:type="dxa"/>
                </w:tcPr>
                <w:p w:rsidR="004D0F0E" w:rsidRPr="004D0F0E" w:rsidRDefault="004D0F0E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99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20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30</w:t>
                  </w:r>
                </w:p>
              </w:tc>
            </w:tr>
            <w:tr w:rsidR="004D0F0E" w:rsidRPr="004D0F0E" w:rsidTr="003D30BA">
              <w:tc>
                <w:tcPr>
                  <w:tcW w:w="1157" w:type="dxa"/>
                </w:tcPr>
                <w:p w:rsidR="004D0F0E" w:rsidRPr="004D0F0E" w:rsidRDefault="004D0F0E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А3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80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15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20</w:t>
                  </w:r>
                </w:p>
              </w:tc>
            </w:tr>
            <w:tr w:rsidR="004D0F0E" w:rsidRPr="004D0F0E" w:rsidTr="003D30BA">
              <w:tc>
                <w:tcPr>
                  <w:tcW w:w="1157" w:type="dxa"/>
                </w:tcPr>
                <w:p w:rsidR="004D0F0E" w:rsidRPr="004D0F0E" w:rsidRDefault="004D0F0E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87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1408" w:type="dxa"/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17</w:t>
                  </w:r>
                </w:p>
              </w:tc>
              <w:tc>
                <w:tcPr>
                  <w:tcW w:w="1408" w:type="dxa"/>
                  <w:tcBorders>
                    <w:bottom w:val="single" w:sz="4" w:space="0" w:color="auto"/>
                  </w:tcBorders>
                </w:tcPr>
                <w:p w:rsidR="004D0F0E" w:rsidRPr="004D0F0E" w:rsidRDefault="004D0F0E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D0F0E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24</w:t>
                  </w: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D421F" w:rsidRDefault="009D42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5828DA" w:rsidRPr="005D0DD4" w:rsidRDefault="00CD45F5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Экзаменационный билет № 7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5D06FF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5D06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Задачи, приводящиеся к модели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линейной </w:t>
            </w:r>
            <w:r w:rsidRPr="005D06FF">
              <w:rPr>
                <w:rFonts w:ascii="Times New Roman" w:eastAsia="Times New Roman" w:hAnsi="Times New Roman" w:cs="Times New Roman"/>
                <w:sz w:val="28"/>
                <w:szCs w:val="28"/>
              </w:rPr>
              <w:t>транспортной задачи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C01D52" w:rsidRPr="00C01D52" w:rsidRDefault="00C01D52" w:rsidP="00272A79">
            <w:pPr>
              <w:widowControl w:val="0"/>
              <w:shd w:val="clear" w:color="auto" w:fill="FFFFFF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Методом потенциалов найти план перевозок минимальной стоимости для транспортной задачи, представленной матрицей стоимостей. </w:t>
            </w:r>
          </w:p>
          <w:tbl>
            <w:tblPr>
              <w:tblW w:w="0" w:type="auto"/>
              <w:tblInd w:w="40" w:type="dxa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1289"/>
              <w:gridCol w:w="1080"/>
              <w:gridCol w:w="1051"/>
              <w:gridCol w:w="1080"/>
              <w:gridCol w:w="1080"/>
              <w:gridCol w:w="1080"/>
            </w:tblGrid>
            <w:tr w:rsidR="00C01D52" w:rsidRPr="00C01D52" w:rsidTr="003D30BA">
              <w:trPr>
                <w:trHeight w:hRule="exact" w:val="274"/>
              </w:trPr>
              <w:tc>
                <w:tcPr>
                  <w:tcW w:w="1289" w:type="dxa"/>
                  <w:tcBorders>
                    <w:left w:val="nil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bottom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1=28</w:t>
                  </w:r>
                </w:p>
              </w:tc>
              <w:tc>
                <w:tcPr>
                  <w:tcW w:w="1051" w:type="dxa"/>
                  <w:tcBorders>
                    <w:bottom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2=27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3=32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4=12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5=26</w:t>
                  </w:r>
                </w:p>
              </w:tc>
            </w:tr>
            <w:tr w:rsidR="00C01D52" w:rsidRPr="00C01D52" w:rsidTr="003D30BA">
              <w:trPr>
                <w:trHeight w:hRule="exact" w:val="274"/>
              </w:trPr>
              <w:tc>
                <w:tcPr>
                  <w:tcW w:w="1289" w:type="dxa"/>
                  <w:tcBorders>
                    <w:left w:val="nil"/>
                    <w:bottom w:val="nil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Al</w:t>
                  </w:r>
                  <w:proofErr w:type="spellEnd"/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=48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10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9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C01D52" w:rsidRPr="00C01D52" w:rsidTr="003D30BA">
              <w:trPr>
                <w:trHeight w:hRule="exact" w:val="310"/>
              </w:trPr>
              <w:tc>
                <w:tcPr>
                  <w:tcW w:w="128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A2=30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7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C01D52" w:rsidRPr="00C01D52" w:rsidTr="003D30BA">
              <w:trPr>
                <w:trHeight w:hRule="exact" w:val="310"/>
              </w:trPr>
              <w:tc>
                <w:tcPr>
                  <w:tcW w:w="128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</w:t>
                  </w:r>
                  <w:proofErr w:type="gramEnd"/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З=27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7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10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7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C01D52" w:rsidRPr="00C01D52" w:rsidTr="003D30BA">
              <w:trPr>
                <w:trHeight w:hRule="exact" w:val="281"/>
              </w:trPr>
              <w:tc>
                <w:tcPr>
                  <w:tcW w:w="128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A4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=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20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7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4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C01D52" w:rsidRPr="00C01D52" w:rsidRDefault="00C01D52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5828DA" w:rsidRPr="005828DA" w:rsidRDefault="00D63FD0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D63FD0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Дана платёжная матрица</w:t>
            </w:r>
            <w:r w:rsidRPr="00D63FD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ar-SA"/>
              </w:rPr>
              <w:object w:dxaOrig="2620" w:dyaOrig="1260">
                <v:shape id="_x0000_i1027" type="#_x0000_t75" style="width:131.3pt;height:62.85pt" o:ole="">
                  <v:imagedata r:id="rId10" o:title=""/>
                </v:shape>
                <o:OLEObject Type="Embed" ProgID="Equation.3" ShapeID="_x0000_i1027" DrawAspect="Content" ObjectID="_1636396812" r:id="rId11"/>
              </w:object>
            </w:r>
            <w:r w:rsidRPr="00D63FD0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. Составить систему неравенств и ЦФ для поиска оптимальной смешанной стратегии игрока А.</w:t>
            </w: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5828DA" w:rsidRPr="005D0DD4" w:rsidRDefault="00CD45F5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Экзаменационный билет № 8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AE2F0C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E2F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Метод потенциалов для решения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линейной </w:t>
            </w:r>
            <w:r w:rsidRPr="00AE2F0C">
              <w:rPr>
                <w:rFonts w:ascii="Times New Roman" w:eastAsia="Times New Roman" w:hAnsi="Times New Roman" w:cs="Times New Roman"/>
                <w:sz w:val="28"/>
                <w:szCs w:val="28"/>
              </w:rPr>
              <w:t>транспортной задачи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5828DA" w:rsidRPr="005828DA" w:rsidRDefault="005D06FF" w:rsidP="00272A79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06FF">
              <w:rPr>
                <w:rFonts w:ascii="Times New Roman" w:eastAsia="Times New Roman" w:hAnsi="Times New Roman" w:cs="Times New Roman"/>
                <w:sz w:val="28"/>
                <w:szCs w:val="28"/>
              </w:rPr>
              <w:t>Два игрока одновременно показывают 1, 2 или 3 пальца. Выигрыш решает общее число пальцев: если оно четное, то выигрыш получает</w:t>
            </w:r>
            <w:proofErr w:type="gramStart"/>
            <w:r w:rsidRPr="005D06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</w:t>
            </w:r>
            <w:proofErr w:type="gramEnd"/>
            <w:r w:rsidRPr="005D06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сумму равную числу пальцев, если нечетное - то В. Составить платёжную матрицу. 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FE2310" w:rsidRPr="00C01D52" w:rsidRDefault="00FE2310" w:rsidP="00272A79">
            <w:pPr>
              <w:widowControl w:val="0"/>
              <w:shd w:val="clear" w:color="auto" w:fill="FFFFFF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Венгерским м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етодом найти план перевозок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 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ым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временем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транспортной задачи, представленной матрицей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E833B1">
              <w:rPr>
                <w:rFonts w:ascii="Times New Roman" w:eastAsia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емён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  <w:tbl>
            <w:tblPr>
              <w:tblW w:w="0" w:type="auto"/>
              <w:tblInd w:w="40" w:type="dxa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1289"/>
              <w:gridCol w:w="1080"/>
              <w:gridCol w:w="1051"/>
              <w:gridCol w:w="1080"/>
              <w:gridCol w:w="1080"/>
              <w:gridCol w:w="1080"/>
            </w:tblGrid>
            <w:tr w:rsidR="00FE2310" w:rsidRPr="00C01D52" w:rsidTr="003D30BA">
              <w:trPr>
                <w:trHeight w:hRule="exact" w:val="274"/>
              </w:trPr>
              <w:tc>
                <w:tcPr>
                  <w:tcW w:w="1289" w:type="dxa"/>
                  <w:tcBorders>
                    <w:left w:val="nil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bottom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1=28</w:t>
                  </w:r>
                </w:p>
              </w:tc>
              <w:tc>
                <w:tcPr>
                  <w:tcW w:w="1051" w:type="dxa"/>
                  <w:tcBorders>
                    <w:bottom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2=27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3=32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4=12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5=26</w:t>
                  </w:r>
                </w:p>
              </w:tc>
            </w:tr>
            <w:tr w:rsidR="00FE2310" w:rsidRPr="00C01D52" w:rsidTr="003D30BA">
              <w:trPr>
                <w:trHeight w:hRule="exact" w:val="274"/>
              </w:trPr>
              <w:tc>
                <w:tcPr>
                  <w:tcW w:w="1289" w:type="dxa"/>
                  <w:tcBorders>
                    <w:left w:val="nil"/>
                    <w:bottom w:val="nil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Al</w:t>
                  </w:r>
                  <w:proofErr w:type="spellEnd"/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=48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10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9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FE2310" w:rsidRPr="00C01D52" w:rsidTr="003D30BA">
              <w:trPr>
                <w:trHeight w:hRule="exact" w:val="310"/>
              </w:trPr>
              <w:tc>
                <w:tcPr>
                  <w:tcW w:w="128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A2=30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7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FE2310" w:rsidRPr="00C01D52" w:rsidTr="003D30BA">
              <w:trPr>
                <w:trHeight w:hRule="exact" w:val="310"/>
              </w:trPr>
              <w:tc>
                <w:tcPr>
                  <w:tcW w:w="128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</w:t>
                  </w:r>
                  <w:proofErr w:type="gramEnd"/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З=27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7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10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7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FE2310" w:rsidRPr="00C01D52" w:rsidTr="003D30BA">
              <w:trPr>
                <w:trHeight w:hRule="exact" w:val="281"/>
              </w:trPr>
              <w:tc>
                <w:tcPr>
                  <w:tcW w:w="128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A4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=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20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7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4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FE2310" w:rsidRPr="00C01D52" w:rsidRDefault="00FE2310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D421F" w:rsidRDefault="009D42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5828DA" w:rsidRPr="005D0DD4" w:rsidRDefault="00CD45F5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Экзаменационный билет № 9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Pr="000009C1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009C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0009C1" w:rsidRDefault="000009C1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009C1"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Методы решения транспортной задачи по критерию времени.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DC3649" w:rsidRPr="00DC3649" w:rsidRDefault="00DC3649" w:rsidP="00272A79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C3649">
              <w:rPr>
                <w:rFonts w:ascii="Times New Roman" w:eastAsia="Times New Roman" w:hAnsi="Times New Roman" w:cs="Times New Roman"/>
                <w:sz w:val="28"/>
                <w:szCs w:val="28"/>
              </w:rPr>
              <w:t>Известны затраты времени на всех дугах сети:</w:t>
            </w:r>
          </w:p>
          <w:p w:rsidR="005828DA" w:rsidRDefault="00DC3649" w:rsidP="00272A79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C3649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320" w:dyaOrig="2880">
                <v:shape id="_x0000_i1028" type="#_x0000_t75" style="width:413.75pt;height:152.1pt" o:ole="">
                  <v:imagedata r:id="rId12" o:title=""/>
                </v:shape>
                <o:OLEObject Type="Embed" ProgID="Word.Picture.8" ShapeID="_x0000_i1028" DrawAspect="Content" ObjectID="_1636396813" r:id="rId13"/>
              </w:object>
            </w:r>
          </w:p>
          <w:p w:rsidR="00DC3649" w:rsidRPr="005828DA" w:rsidRDefault="00DC3649" w:rsidP="00272A79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основе МДП о</w:t>
            </w:r>
            <w:r w:rsidRPr="00DC3649">
              <w:rPr>
                <w:rFonts w:ascii="Times New Roman" w:eastAsia="Times New Roman" w:hAnsi="Times New Roman" w:cs="Times New Roman"/>
                <w:sz w:val="28"/>
                <w:szCs w:val="28"/>
              </w:rPr>
              <w:t>пределить маршрут, движение по которому займёт минимальное время.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206530" w:rsidRPr="00206530" w:rsidRDefault="00206530" w:rsidP="00272A79">
            <w:pPr>
              <w:suppressAutoHyphen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206530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Между двумя городами установлено железнодорожное сообщение, при этом перевозка пассажиров осуществляется пассажирскими и скорыми поездами. Каждый из видов поездов имеет в своем составе определенное число вагонов различного типа: багажный, почтовый, плацкартный, купейный, мягкий. Известно количество пассажиров, перевозимых в каждом из типов вагонов, а также общее число вагонов каждого типа на станции формирования поездов (табл. 1).</w:t>
            </w:r>
          </w:p>
          <w:p w:rsidR="00206530" w:rsidRPr="00206530" w:rsidRDefault="00206530" w:rsidP="007C0D3D">
            <w:pPr>
              <w:suppressAutoHyphens/>
              <w:ind w:firstLine="70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206530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ar-SA"/>
              </w:rPr>
              <w:t>Таблица 1</w:t>
            </w: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959"/>
              <w:gridCol w:w="1454"/>
              <w:gridCol w:w="1435"/>
              <w:gridCol w:w="1791"/>
              <w:gridCol w:w="1454"/>
              <w:gridCol w:w="1144"/>
            </w:tblGrid>
            <w:tr w:rsidR="00206530" w:rsidRPr="00206530" w:rsidTr="003D30BA">
              <w:tc>
                <w:tcPr>
                  <w:tcW w:w="1960" w:type="dxa"/>
                  <w:vMerge w:val="restart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ar-SA"/>
                    </w:rPr>
                    <w:t>Поезда</w:t>
                  </w:r>
                </w:p>
              </w:tc>
              <w:tc>
                <w:tcPr>
                  <w:tcW w:w="7423" w:type="dxa"/>
                  <w:gridSpan w:val="5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ar-SA"/>
                    </w:rPr>
                    <w:t>Вагоны</w:t>
                  </w:r>
                </w:p>
              </w:tc>
            </w:tr>
            <w:tr w:rsidR="00206530" w:rsidRPr="00206530" w:rsidTr="003D30BA">
              <w:tc>
                <w:tcPr>
                  <w:tcW w:w="1960" w:type="dxa"/>
                  <w:vMerge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486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багажный</w:t>
                  </w:r>
                </w:p>
              </w:tc>
              <w:tc>
                <w:tcPr>
                  <w:tcW w:w="147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почтовый</w:t>
                  </w:r>
                </w:p>
              </w:tc>
              <w:tc>
                <w:tcPr>
                  <w:tcW w:w="1791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плацкартный</w:t>
                  </w:r>
                </w:p>
              </w:tc>
              <w:tc>
                <w:tcPr>
                  <w:tcW w:w="1486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купейный</w:t>
                  </w:r>
                </w:p>
              </w:tc>
              <w:tc>
                <w:tcPr>
                  <w:tcW w:w="119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мягкий</w:t>
                  </w:r>
                </w:p>
              </w:tc>
            </w:tr>
            <w:tr w:rsidR="00206530" w:rsidRPr="00206530" w:rsidTr="003D30BA">
              <w:tc>
                <w:tcPr>
                  <w:tcW w:w="196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Скорый</w:t>
                  </w:r>
                </w:p>
              </w:tc>
              <w:tc>
                <w:tcPr>
                  <w:tcW w:w="1486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1</w:t>
                  </w:r>
                </w:p>
              </w:tc>
              <w:tc>
                <w:tcPr>
                  <w:tcW w:w="147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1</w:t>
                  </w:r>
                </w:p>
              </w:tc>
              <w:tc>
                <w:tcPr>
                  <w:tcW w:w="1791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5</w:t>
                  </w:r>
                </w:p>
              </w:tc>
              <w:tc>
                <w:tcPr>
                  <w:tcW w:w="1486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6</w:t>
                  </w:r>
                </w:p>
              </w:tc>
              <w:tc>
                <w:tcPr>
                  <w:tcW w:w="119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3</w:t>
                  </w:r>
                </w:p>
              </w:tc>
            </w:tr>
            <w:tr w:rsidR="00206530" w:rsidRPr="00206530" w:rsidTr="003D30BA">
              <w:tc>
                <w:tcPr>
                  <w:tcW w:w="196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Пассажирский</w:t>
                  </w:r>
                </w:p>
              </w:tc>
              <w:tc>
                <w:tcPr>
                  <w:tcW w:w="1486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1</w:t>
                  </w:r>
                </w:p>
              </w:tc>
              <w:tc>
                <w:tcPr>
                  <w:tcW w:w="147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sym w:font="Symbol" w:char="F02D"/>
                  </w:r>
                </w:p>
              </w:tc>
              <w:tc>
                <w:tcPr>
                  <w:tcW w:w="1791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8</w:t>
                  </w:r>
                </w:p>
              </w:tc>
              <w:tc>
                <w:tcPr>
                  <w:tcW w:w="1486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4</w:t>
                  </w:r>
                </w:p>
              </w:tc>
              <w:tc>
                <w:tcPr>
                  <w:tcW w:w="119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1</w:t>
                  </w:r>
                </w:p>
              </w:tc>
            </w:tr>
            <w:tr w:rsidR="00206530" w:rsidRPr="00206530" w:rsidTr="003D30BA">
              <w:tc>
                <w:tcPr>
                  <w:tcW w:w="196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Число пассажиров</w:t>
                  </w:r>
                </w:p>
              </w:tc>
              <w:tc>
                <w:tcPr>
                  <w:tcW w:w="1486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sym w:font="Symbol" w:char="F02D"/>
                  </w:r>
                </w:p>
              </w:tc>
              <w:tc>
                <w:tcPr>
                  <w:tcW w:w="147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sym w:font="Symbol" w:char="F02D"/>
                  </w:r>
                </w:p>
              </w:tc>
              <w:tc>
                <w:tcPr>
                  <w:tcW w:w="1791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54</w:t>
                  </w:r>
                </w:p>
              </w:tc>
              <w:tc>
                <w:tcPr>
                  <w:tcW w:w="1486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36</w:t>
                  </w:r>
                </w:p>
              </w:tc>
              <w:tc>
                <w:tcPr>
                  <w:tcW w:w="119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32</w:t>
                  </w:r>
                </w:p>
              </w:tc>
            </w:tr>
            <w:tr w:rsidR="00206530" w:rsidRPr="00206530" w:rsidTr="003D30BA">
              <w:tc>
                <w:tcPr>
                  <w:tcW w:w="196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Парк вагонов</w:t>
                  </w:r>
                </w:p>
              </w:tc>
              <w:tc>
                <w:tcPr>
                  <w:tcW w:w="1486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12</w:t>
                  </w:r>
                </w:p>
              </w:tc>
              <w:tc>
                <w:tcPr>
                  <w:tcW w:w="147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8</w:t>
                  </w:r>
                </w:p>
              </w:tc>
              <w:tc>
                <w:tcPr>
                  <w:tcW w:w="1791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81</w:t>
                  </w:r>
                </w:p>
              </w:tc>
              <w:tc>
                <w:tcPr>
                  <w:tcW w:w="1486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70</w:t>
                  </w:r>
                </w:p>
              </w:tc>
              <w:tc>
                <w:tcPr>
                  <w:tcW w:w="1190" w:type="dxa"/>
                </w:tcPr>
                <w:p w:rsidR="00206530" w:rsidRPr="00206530" w:rsidRDefault="00206530" w:rsidP="00272A79">
                  <w:pPr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  <w:r w:rsidRPr="0020653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  <w:t>26</w:t>
                  </w:r>
                </w:p>
              </w:tc>
            </w:tr>
          </w:tbl>
          <w:p w:rsidR="005828DA" w:rsidRPr="005828DA" w:rsidRDefault="00206530" w:rsidP="00272A79">
            <w:pPr>
              <w:suppressAutoHyphen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6530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Требуется определить оптимальное число скорых и пассажирских поездов, при которых общее число перевозимых пассажиров будет максимальным.</w:t>
            </w: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D421F" w:rsidRDefault="009D42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5828DA" w:rsidRPr="00CD45F5" w:rsidRDefault="005828DA" w:rsidP="00272A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 w:rsidR="00CD45F5" w:rsidRPr="00CD45F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0009C1" w:rsidP="00272A79">
            <w:pPr>
              <w:widowControl w:val="0"/>
              <w:ind w:right="-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9C1">
              <w:rPr>
                <w:rFonts w:ascii="Times New Roman" w:eastAsia="Times New Roman" w:hAnsi="Times New Roman" w:cs="Times New Roman"/>
                <w:sz w:val="28"/>
                <w:szCs w:val="28"/>
              </w:rPr>
              <w:t>Целочисленное линейное программирование. Методы отсечения.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AE2F0C" w:rsidRPr="00AE2F0C" w:rsidRDefault="00AE2F0C" w:rsidP="00272A7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Определить, имеет ли </w:t>
            </w:r>
            <w:proofErr w:type="spellStart"/>
            <w:r w:rsidRPr="00AE2F0C">
              <w:rPr>
                <w:rFonts w:ascii="Times New Roman" w:eastAsia="Times New Roman" w:hAnsi="Times New Roman" w:cs="Times New Roman"/>
                <w:sz w:val="28"/>
                <w:szCs w:val="28"/>
              </w:rPr>
              <w:t>седловую</w:t>
            </w:r>
            <w:proofErr w:type="spellEnd"/>
            <w:r w:rsidRPr="00AE2F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точку игра, заданная платежной матрицей:</w:t>
            </w:r>
          </w:p>
          <w:tbl>
            <w:tblPr>
              <w:tblW w:w="0" w:type="auto"/>
              <w:tblInd w:w="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57"/>
              <w:gridCol w:w="1408"/>
              <w:gridCol w:w="1408"/>
              <w:gridCol w:w="1408"/>
              <w:gridCol w:w="1408"/>
              <w:gridCol w:w="1408"/>
            </w:tblGrid>
            <w:tr w:rsidR="00AE2F0C" w:rsidRPr="00AE2F0C" w:rsidTr="003D30BA">
              <w:tc>
                <w:tcPr>
                  <w:tcW w:w="11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:rsidR="00AE2F0C" w:rsidRPr="00AE2F0C" w:rsidRDefault="00AE2F0C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408" w:type="dxa"/>
                  <w:tcBorders>
                    <w:left w:val="single" w:sz="4" w:space="0" w:color="auto"/>
                  </w:tcBorders>
                </w:tcPr>
                <w:p w:rsidR="00AE2F0C" w:rsidRPr="00AE2F0C" w:rsidRDefault="00AE2F0C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В3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В5</w:t>
                  </w:r>
                </w:p>
              </w:tc>
            </w:tr>
            <w:tr w:rsidR="00AE2F0C" w:rsidRPr="00AE2F0C" w:rsidTr="003D30BA">
              <w:tc>
                <w:tcPr>
                  <w:tcW w:w="1157" w:type="dxa"/>
                  <w:tcBorders>
                    <w:top w:val="single" w:sz="4" w:space="0" w:color="auto"/>
                  </w:tcBorders>
                </w:tcPr>
                <w:p w:rsidR="00AE2F0C" w:rsidRPr="00AE2F0C" w:rsidRDefault="00AE2F0C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-1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-5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26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-3</w:t>
                  </w:r>
                </w:p>
              </w:tc>
            </w:tr>
            <w:tr w:rsidR="00AE2F0C" w:rsidRPr="00AE2F0C" w:rsidTr="003D30BA">
              <w:tc>
                <w:tcPr>
                  <w:tcW w:w="1157" w:type="dxa"/>
                </w:tcPr>
                <w:p w:rsidR="00AE2F0C" w:rsidRPr="00AE2F0C" w:rsidRDefault="00AE2F0C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11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17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10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24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11</w:t>
                  </w:r>
                </w:p>
              </w:tc>
            </w:tr>
            <w:tr w:rsidR="00AE2F0C" w:rsidRPr="00AE2F0C" w:rsidTr="003D30BA">
              <w:tc>
                <w:tcPr>
                  <w:tcW w:w="1157" w:type="dxa"/>
                </w:tcPr>
                <w:p w:rsidR="00AE2F0C" w:rsidRPr="00AE2F0C" w:rsidRDefault="00AE2F0C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А3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16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-2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-6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-4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14</w:t>
                  </w:r>
                </w:p>
              </w:tc>
            </w:tr>
            <w:tr w:rsidR="00AE2F0C" w:rsidRPr="00AE2F0C" w:rsidTr="003D30BA">
              <w:tc>
                <w:tcPr>
                  <w:tcW w:w="1157" w:type="dxa"/>
                </w:tcPr>
                <w:p w:rsidR="00AE2F0C" w:rsidRPr="00AE2F0C" w:rsidRDefault="00AE2F0C" w:rsidP="00272A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15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18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8</w:t>
                  </w:r>
                </w:p>
              </w:tc>
              <w:tc>
                <w:tcPr>
                  <w:tcW w:w="1408" w:type="dxa"/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7</w:t>
                  </w:r>
                </w:p>
              </w:tc>
              <w:tc>
                <w:tcPr>
                  <w:tcW w:w="1408" w:type="dxa"/>
                  <w:tcBorders>
                    <w:bottom w:val="single" w:sz="4" w:space="0" w:color="auto"/>
                  </w:tcBorders>
                </w:tcPr>
                <w:p w:rsidR="00AE2F0C" w:rsidRPr="00AE2F0C" w:rsidRDefault="00AE2F0C" w:rsidP="00272A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E2F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  <w:t>8</w:t>
                  </w: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E833B1" w:rsidRPr="00C01D52" w:rsidRDefault="00E833B1" w:rsidP="00272A79">
            <w:pPr>
              <w:widowControl w:val="0"/>
              <w:shd w:val="clear" w:color="auto" w:fill="FFFFFF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помощью алгоритма знаков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найти план перевозок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 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ым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временем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транспортной задачи, представленной матрицей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времён</w:t>
            </w:r>
            <w:r w:rsidRPr="00C01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  <w:tbl>
            <w:tblPr>
              <w:tblW w:w="0" w:type="auto"/>
              <w:tblInd w:w="40" w:type="dxa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1289"/>
              <w:gridCol w:w="1080"/>
              <w:gridCol w:w="1051"/>
              <w:gridCol w:w="1080"/>
              <w:gridCol w:w="1080"/>
              <w:gridCol w:w="1080"/>
            </w:tblGrid>
            <w:tr w:rsidR="00E833B1" w:rsidRPr="00C01D52" w:rsidTr="003D30BA">
              <w:trPr>
                <w:trHeight w:hRule="exact" w:val="274"/>
              </w:trPr>
              <w:tc>
                <w:tcPr>
                  <w:tcW w:w="1289" w:type="dxa"/>
                  <w:tcBorders>
                    <w:left w:val="nil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bottom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1=28</w:t>
                  </w:r>
                </w:p>
              </w:tc>
              <w:tc>
                <w:tcPr>
                  <w:tcW w:w="1051" w:type="dxa"/>
                  <w:tcBorders>
                    <w:bottom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2=27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3=32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4=12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B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5=26</w:t>
                  </w:r>
                </w:p>
              </w:tc>
            </w:tr>
            <w:tr w:rsidR="00E833B1" w:rsidRPr="00C01D52" w:rsidTr="003D30BA">
              <w:trPr>
                <w:trHeight w:hRule="exact" w:val="274"/>
              </w:trPr>
              <w:tc>
                <w:tcPr>
                  <w:tcW w:w="1289" w:type="dxa"/>
                  <w:tcBorders>
                    <w:left w:val="nil"/>
                    <w:bottom w:val="nil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Al</w:t>
                  </w:r>
                  <w:proofErr w:type="spellEnd"/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=48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10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9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E833B1" w:rsidRPr="00C01D52" w:rsidTr="003D30BA">
              <w:trPr>
                <w:trHeight w:hRule="exact" w:val="310"/>
              </w:trPr>
              <w:tc>
                <w:tcPr>
                  <w:tcW w:w="128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A2=30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7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E833B1" w:rsidRPr="00C01D52" w:rsidTr="003D30BA">
              <w:trPr>
                <w:trHeight w:hRule="exact" w:val="310"/>
              </w:trPr>
              <w:tc>
                <w:tcPr>
                  <w:tcW w:w="128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</w:t>
                  </w:r>
                  <w:proofErr w:type="gramEnd"/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З=27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7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10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7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E833B1" w:rsidRPr="00C01D52" w:rsidTr="003D30BA">
              <w:trPr>
                <w:trHeight w:hRule="exact" w:val="281"/>
              </w:trPr>
              <w:tc>
                <w:tcPr>
                  <w:tcW w:w="128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A4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=</w:t>
                  </w: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20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7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4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01D5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8</w:t>
                  </w:r>
                </w:p>
                <w:p w:rsidR="00E833B1" w:rsidRPr="00C01D52" w:rsidRDefault="00E833B1" w:rsidP="00272A79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CD45F5" w:rsidRPr="00CD45F5" w:rsidRDefault="00CD45F5" w:rsidP="00272A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0009C1" w:rsidP="00272A79">
            <w:pPr>
              <w:pStyle w:val="a4"/>
              <w:widowControl w:val="0"/>
              <w:spacing w:line="240" w:lineRule="auto"/>
              <w:ind w:left="0" w:right="-67" w:firstLine="141"/>
              <w:jc w:val="both"/>
              <w:rPr>
                <w:szCs w:val="28"/>
              </w:rPr>
            </w:pPr>
            <w:r w:rsidRPr="006F31A2">
              <w:rPr>
                <w:szCs w:val="28"/>
              </w:rPr>
              <w:t>Динамическое программирование. Задача о ранце.</w:t>
            </w:r>
            <w:r>
              <w:rPr>
                <w:szCs w:val="28"/>
              </w:rPr>
              <w:t xml:space="preserve"> Ограничения и целевая функция.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5828DA" w:rsidRPr="005828DA" w:rsidRDefault="00AE2F0C" w:rsidP="00272A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2F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Геометрическим методом максимизировать функцию  </w:t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proofErr w:type="gramStart"/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Р</w:t>
            </w:r>
            <w:proofErr w:type="gramEnd"/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= Х</w:t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+ Х</w:t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 xml:space="preserve">2  </w:t>
            </w:r>
            <w:r w:rsidRPr="00AE2F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ограничениях: </w:t>
            </w:r>
            <w:r w:rsidRPr="00AE2F0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Х</w:t>
            </w:r>
            <w:proofErr w:type="gramStart"/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proofErr w:type="gramEnd"/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- Х</w:t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</w:t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sym w:font="Symbol" w:char="00B3"/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1, Х</w:t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     </w:t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sym w:font="Symbol" w:char="00A3"/>
            </w:r>
            <w:r w:rsidRPr="00AE2F0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2.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B34ED1" w:rsidRPr="00B34ED1" w:rsidRDefault="00B34ED1" w:rsidP="00272A79">
            <w:pPr>
              <w:shd w:val="clear" w:color="auto" w:fill="FFFFFF"/>
              <w:tabs>
                <w:tab w:val="left" w:pos="435"/>
              </w:tabs>
              <w:suppressAutoHyphen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B34ED1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Методом потенциалов найти план перевозок минимальной стоимости </w:t>
            </w:r>
          </w:p>
          <w:tbl>
            <w:tblPr>
              <w:tblW w:w="0" w:type="auto"/>
              <w:tblInd w:w="40" w:type="dxa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1289"/>
              <w:gridCol w:w="1080"/>
              <w:gridCol w:w="1051"/>
              <w:gridCol w:w="1080"/>
              <w:gridCol w:w="1080"/>
              <w:gridCol w:w="1080"/>
              <w:gridCol w:w="10"/>
            </w:tblGrid>
            <w:tr w:rsidR="00B34ED1" w:rsidRPr="00B34ED1" w:rsidTr="003D30BA">
              <w:trPr>
                <w:gridAfter w:val="1"/>
                <w:wAfter w:w="10" w:type="dxa"/>
                <w:trHeight w:hRule="exact" w:val="274"/>
              </w:trPr>
              <w:tc>
                <w:tcPr>
                  <w:tcW w:w="1289" w:type="dxa"/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  <w:t>B1=28</w:t>
                  </w:r>
                </w:p>
              </w:tc>
              <w:tc>
                <w:tcPr>
                  <w:tcW w:w="1051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  <w:t>B2=27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  <w:t>B3=32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  <w:t>B4=12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  <w:t>B5=26</w:t>
                  </w:r>
                </w:p>
              </w:tc>
            </w:tr>
            <w:tr w:rsidR="00B34ED1" w:rsidRPr="00B34ED1" w:rsidTr="003D30BA">
              <w:trPr>
                <w:trHeight w:hRule="exact" w:val="274"/>
              </w:trPr>
              <w:tc>
                <w:tcPr>
                  <w:tcW w:w="1289" w:type="dxa"/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proofErr w:type="spellStart"/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Al</w:t>
                  </w:r>
                  <w:proofErr w:type="spellEnd"/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  <w:t>=</w:t>
                  </w: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48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10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8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5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6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9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</w:tr>
            <w:tr w:rsidR="00B34ED1" w:rsidRPr="00B34ED1" w:rsidTr="003D30BA">
              <w:trPr>
                <w:trHeight w:hRule="exact" w:val="310"/>
              </w:trPr>
              <w:tc>
                <w:tcPr>
                  <w:tcW w:w="1289" w:type="dxa"/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A2</w:t>
                  </w: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  <w:t>=</w:t>
                  </w: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30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6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7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8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6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5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</w:tr>
            <w:tr w:rsidR="00B34ED1" w:rsidRPr="00B34ED1" w:rsidTr="003D30BA">
              <w:trPr>
                <w:trHeight w:hRule="exact" w:val="310"/>
              </w:trPr>
              <w:tc>
                <w:tcPr>
                  <w:tcW w:w="1289" w:type="dxa"/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proofErr w:type="gramStart"/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A</w:t>
                  </w:r>
                  <w:proofErr w:type="gramEnd"/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З</w:t>
                  </w: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  <w:t>=</w:t>
                  </w: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27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8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7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10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8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7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</w:tr>
            <w:tr w:rsidR="00B34ED1" w:rsidRPr="00B34ED1" w:rsidTr="003D30BA">
              <w:trPr>
                <w:trHeight w:hRule="exact" w:val="281"/>
              </w:trPr>
              <w:tc>
                <w:tcPr>
                  <w:tcW w:w="1289" w:type="dxa"/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A4</w:t>
                  </w: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US" w:eastAsia="ar-SA"/>
                    </w:rPr>
                    <w:t>=</w:t>
                  </w: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20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7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5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4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6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B34ED1" w:rsidRPr="00B34ED1" w:rsidRDefault="00B34ED1" w:rsidP="00272A79">
                  <w:pPr>
                    <w:shd w:val="clear" w:color="auto" w:fill="FFFFFF"/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</w:pPr>
                  <w:r w:rsidRPr="00B34ED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ar-SA"/>
                    </w:rPr>
                    <w:t>8</w:t>
                  </w:r>
                </w:p>
                <w:p w:rsidR="00B34ED1" w:rsidRPr="00B34ED1" w:rsidRDefault="00B34ED1" w:rsidP="00272A79">
                  <w:pPr>
                    <w:shd w:val="clear" w:color="auto" w:fill="FFFFFF"/>
                    <w:suppressAutoHyphens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ar-SA"/>
                    </w:rPr>
                  </w:pP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D421F" w:rsidRDefault="009D42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CD45F5" w:rsidRPr="00CD45F5" w:rsidRDefault="00CD45F5" w:rsidP="00272A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07169C" w:rsidP="00272A79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16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Метод поразрядного приближения в поиске экстремумов функций. 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1249F4" w:rsidRDefault="001249F4" w:rsidP="00272A7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</w:t>
            </w:r>
            <w:r w:rsidR="00484564">
              <w:rPr>
                <w:rFonts w:ascii="Times New Roman" w:eastAsia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ача</w:t>
            </w:r>
            <w:r w:rsidRPr="001249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управления запасами, учитывающая скидки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5828DA" w:rsidRPr="005828DA" w:rsidRDefault="001249F4" w:rsidP="004845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9F4">
              <w:rPr>
                <w:rFonts w:ascii="Times New Roman" w:eastAsia="Times New Roman" w:hAnsi="Times New Roman" w:cs="Times New Roman"/>
                <w:sz w:val="28"/>
                <w:szCs w:val="28"/>
              </w:rPr>
              <w:t>Пусть затраты на заказ равны 10 руб., затраты на хранение продукции - 1 руб. в сутки, интенсивность потребления товара 5 шт. в день, цена товара – 2 руб. за штуку, а при объеме зак</w:t>
            </w:r>
            <w:bookmarkStart w:id="0" w:name="_GoBack"/>
            <w:bookmarkEnd w:id="0"/>
            <w:r w:rsidRPr="001249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упки 15 шт. и более – 1 руб. Определите оптимальный размер заказа, цену покупки и затраты </w:t>
            </w:r>
            <w:proofErr w:type="gramStart"/>
            <w:r w:rsidRPr="001249F4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proofErr w:type="gramEnd"/>
            <w:r w:rsidRPr="001249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УЗ.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0009C1" w:rsidRPr="000009C1" w:rsidRDefault="000009C1" w:rsidP="00272A79">
            <w:pPr>
              <w:widowControl w:val="0"/>
              <w:ind w:right="-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9C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Определить, имеет ли </w:t>
            </w:r>
            <w:proofErr w:type="spellStart"/>
            <w:r w:rsidRPr="000009C1">
              <w:rPr>
                <w:rFonts w:ascii="Times New Roman" w:eastAsia="Times New Roman" w:hAnsi="Times New Roman" w:cs="Times New Roman"/>
                <w:sz w:val="28"/>
                <w:szCs w:val="28"/>
              </w:rPr>
              <w:t>седловую</w:t>
            </w:r>
            <w:proofErr w:type="spellEnd"/>
            <w:r w:rsidRPr="000009C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точку игра, заданная платежной матрицей:</w:t>
            </w:r>
          </w:p>
          <w:tbl>
            <w:tblPr>
              <w:tblW w:w="0" w:type="auto"/>
              <w:tblInd w:w="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57"/>
              <w:gridCol w:w="1408"/>
              <w:gridCol w:w="1408"/>
              <w:gridCol w:w="1408"/>
              <w:gridCol w:w="1408"/>
              <w:gridCol w:w="1408"/>
            </w:tblGrid>
            <w:tr w:rsidR="000009C1" w:rsidRPr="000009C1" w:rsidTr="003D30BA">
              <w:tc>
                <w:tcPr>
                  <w:tcW w:w="11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408" w:type="dxa"/>
                  <w:tcBorders>
                    <w:left w:val="single" w:sz="4" w:space="0" w:color="auto"/>
                  </w:tcBorders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В3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В5</w:t>
                  </w:r>
                </w:p>
              </w:tc>
            </w:tr>
            <w:tr w:rsidR="000009C1" w:rsidRPr="000009C1" w:rsidTr="003D30BA">
              <w:tc>
                <w:tcPr>
                  <w:tcW w:w="1157" w:type="dxa"/>
                  <w:tcBorders>
                    <w:top w:val="single" w:sz="4" w:space="0" w:color="auto"/>
                  </w:tcBorders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-5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26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-3</w:t>
                  </w:r>
                </w:p>
              </w:tc>
            </w:tr>
            <w:tr w:rsidR="000009C1" w:rsidRPr="000009C1" w:rsidTr="003D30BA">
              <w:tc>
                <w:tcPr>
                  <w:tcW w:w="1157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17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24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11</w:t>
                  </w:r>
                </w:p>
              </w:tc>
            </w:tr>
            <w:tr w:rsidR="000009C1" w:rsidRPr="000009C1" w:rsidTr="003D30BA">
              <w:tc>
                <w:tcPr>
                  <w:tcW w:w="1157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А3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16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-2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-6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-4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14</w:t>
                  </w:r>
                </w:p>
              </w:tc>
            </w:tr>
            <w:tr w:rsidR="000009C1" w:rsidRPr="000009C1" w:rsidTr="003D30BA">
              <w:tc>
                <w:tcPr>
                  <w:tcW w:w="1157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15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18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408" w:type="dxa"/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408" w:type="dxa"/>
                  <w:tcBorders>
                    <w:bottom w:val="single" w:sz="4" w:space="0" w:color="auto"/>
                  </w:tcBorders>
                </w:tcPr>
                <w:p w:rsidR="000009C1" w:rsidRPr="000009C1" w:rsidRDefault="000009C1" w:rsidP="00272A79">
                  <w:pPr>
                    <w:widowControl w:val="0"/>
                    <w:spacing w:after="0" w:line="240" w:lineRule="auto"/>
                    <w:ind w:left="240" w:hanging="2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009C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CD45F5" w:rsidRPr="00CD45F5" w:rsidRDefault="00CD45F5" w:rsidP="00272A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0009C1" w:rsidP="00272A79">
            <w:pPr>
              <w:widowControl w:val="0"/>
              <w:ind w:right="-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09C1">
              <w:rPr>
                <w:rFonts w:ascii="Times New Roman" w:eastAsia="Times New Roman" w:hAnsi="Times New Roman" w:cs="Times New Roman"/>
                <w:sz w:val="28"/>
                <w:szCs w:val="28"/>
              </w:rPr>
              <w:t>Принцип оптимальности Беллмана. Задача о кратчайшем пути.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5828DA" w:rsidRPr="005828DA" w:rsidRDefault="00521A63" w:rsidP="00272A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A6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Минимизировать геометрическим методом функцию     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  <w:t>F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= - 6 Х</w:t>
            </w:r>
            <w:proofErr w:type="gramStart"/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proofErr w:type="gramEnd"/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- 2 Х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 xml:space="preserve">2   </w:t>
            </w:r>
            <w:r w:rsidRPr="00521A6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ограничениях  </w:t>
            </w:r>
            <w:r w:rsidRPr="00521A63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 Х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+ 4 Х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 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sym w:font="Symbol" w:char="00A3"/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9, 3 Х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+   Х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 </w:t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sym w:font="Symbol" w:char="00A3"/>
            </w:r>
            <w:r w:rsidRPr="00521A63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 6.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5828DA" w:rsidRPr="005828DA" w:rsidRDefault="00B34ED1" w:rsidP="00272A79">
            <w:pPr>
              <w:suppressAutoHyphen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4ED1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Дана платёжная матрица</w:t>
            </w:r>
            <w:r w:rsidRPr="00B34ED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ar-SA"/>
              </w:rPr>
              <w:object w:dxaOrig="2620" w:dyaOrig="1260">
                <v:shape id="_x0000_i1029" type="#_x0000_t75" style="width:131.3pt;height:62.85pt" o:ole="">
                  <v:imagedata r:id="rId10" o:title=""/>
                </v:shape>
                <o:OLEObject Type="Embed" ProgID="Equation.3" ShapeID="_x0000_i1029" DrawAspect="Content" ObjectID="_1636396814" r:id="rId14"/>
              </w:object>
            </w:r>
            <w:r w:rsidRPr="00B34ED1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. Составить систему неравенств и ЦФ для поиска оптимальной смешанной стратегии игрока В.</w:t>
            </w: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D421F" w:rsidRDefault="009D42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CD45F5" w:rsidRPr="00CD45F5" w:rsidRDefault="00CD45F5" w:rsidP="00272A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07169C" w:rsidP="00272A79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Правила получения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дбр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п</w:t>
            </w:r>
            <w:r w:rsidRPr="0007169C">
              <w:rPr>
                <w:rFonts w:ascii="Times New Roman" w:eastAsia="Times New Roman" w:hAnsi="Times New Roman" w:cs="Times New Roman"/>
                <w:sz w:val="28"/>
                <w:szCs w:val="28"/>
              </w:rPr>
              <w:t>ризнак оптимальности решения для основной задачи линейного программирования.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521A63" w:rsidRPr="00521A63" w:rsidRDefault="00521A63" w:rsidP="00272A79">
            <w:pPr>
              <w:widowControl w:val="0"/>
              <w:ind w:right="-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A63">
              <w:rPr>
                <w:rFonts w:ascii="Times New Roman" w:eastAsia="Times New Roman" w:hAnsi="Times New Roman" w:cs="Times New Roman"/>
                <w:sz w:val="28"/>
                <w:szCs w:val="28"/>
              </w:rPr>
              <w:t>Игра задана матрицей. Определить оптимальные смешанные стратегии игроков и цену игры.</w:t>
            </w:r>
          </w:p>
          <w:p w:rsidR="005828DA" w:rsidRPr="005828DA" w:rsidRDefault="0071244E" w:rsidP="00272A79">
            <w:pPr>
              <w:widowControl w:val="0"/>
              <w:ind w:left="27" w:right="-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A63">
              <w:rPr>
                <w:rFonts w:ascii="Times New Roman" w:eastAsia="Times New Roman" w:hAnsi="Times New Roman" w:cs="Times New Roman"/>
                <w:b/>
                <w:position w:val="-56"/>
                <w:sz w:val="28"/>
                <w:szCs w:val="28"/>
              </w:rPr>
              <w:object w:dxaOrig="2400" w:dyaOrig="1260">
                <v:shape id="_x0000_i1030" type="#_x0000_t75" style="width:120.15pt;height:39.55pt" o:ole="">
                  <v:imagedata r:id="rId15" o:title=""/>
                </v:shape>
                <o:OLEObject Type="Embed" ProgID="Equation.3" ShapeID="_x0000_i1030" DrawAspect="Content" ObjectID="_1636396815" r:id="rId16"/>
              </w:objec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71244E" w:rsidRDefault="005828DA" w:rsidP="0071244E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  <w:proofErr w:type="gramStart"/>
            <w:r w:rsidR="0071244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B34ED1" w:rsidRPr="00B34ED1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С</w:t>
            </w:r>
            <w:proofErr w:type="gramEnd"/>
            <w:r w:rsidR="00B34ED1" w:rsidRPr="00B34ED1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вести к каноническому виду следующую систему ограничений:</w:t>
            </w:r>
          </w:p>
          <w:p w:rsidR="00B34ED1" w:rsidRPr="00B34ED1" w:rsidRDefault="00B34ED1" w:rsidP="0071244E">
            <w:pPr>
              <w:autoSpaceDE w:val="0"/>
              <w:autoSpaceDN w:val="0"/>
              <w:adjustRightInd w:val="0"/>
              <w:ind w:firstLine="2835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</w:pP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-5 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ar-SA"/>
              </w:rPr>
              <w:t>X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ar-SA"/>
              </w:rPr>
              <w:t>1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 - 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ar-SA"/>
              </w:rPr>
              <w:t>X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ar-SA"/>
              </w:rPr>
              <w:t>2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+ 2 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ar-SA"/>
              </w:rPr>
              <w:t>X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ar-SA"/>
              </w:rPr>
              <w:t>3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 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sym w:font="Symbol" w:char="F0A3"/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 2</w:t>
            </w:r>
          </w:p>
          <w:p w:rsidR="00B34ED1" w:rsidRPr="00B34ED1" w:rsidRDefault="00B34ED1" w:rsidP="00272A79">
            <w:pPr>
              <w:suppressAutoHyphens/>
              <w:ind w:left="1440" w:firstLine="1395"/>
              <w:jc w:val="both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</w:pP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- 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ar-SA"/>
              </w:rPr>
              <w:t>X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ar-SA"/>
              </w:rPr>
              <w:t>1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 + 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ar-SA"/>
              </w:rPr>
              <w:t>X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ar-SA"/>
              </w:rPr>
              <w:t>3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 + 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ar-SA"/>
              </w:rPr>
              <w:t>X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ar-SA"/>
              </w:rPr>
              <w:t>4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 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sym w:font="Symbol" w:char="F0A3"/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 5</w:t>
            </w:r>
          </w:p>
          <w:p w:rsidR="005828DA" w:rsidRPr="005828DA" w:rsidRDefault="00B34ED1" w:rsidP="00272A79">
            <w:pPr>
              <w:suppressAutoHyphens/>
              <w:ind w:firstLine="283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- 3 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ar-SA"/>
              </w:rPr>
              <w:t>X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ar-SA"/>
              </w:rPr>
              <w:t>1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 + 5</w:t>
            </w:r>
            <w:r w:rsidRPr="0071244E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 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ar-SA"/>
              </w:rPr>
              <w:t>X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ar-SA"/>
              </w:rPr>
              <w:t>4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 </w:t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sym w:font="Symbol" w:char="F0A3"/>
            </w:r>
            <w:r w:rsidRPr="00B34ED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ar-SA"/>
              </w:rPr>
              <w:t xml:space="preserve"> 7.</w:t>
            </w: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CD45F5" w:rsidRPr="00CD45F5" w:rsidRDefault="00CD45F5" w:rsidP="00272A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893AF3" w:rsidP="00272A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AF3"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 хорд в поиске экстремумов функций.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521A63" w:rsidRPr="00521A63" w:rsidRDefault="00521A63" w:rsidP="00272A79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A63">
              <w:rPr>
                <w:rFonts w:ascii="Times New Roman" w:eastAsia="Times New Roman" w:hAnsi="Times New Roman" w:cs="Times New Roman"/>
                <w:sz w:val="28"/>
                <w:szCs w:val="28"/>
              </w:rPr>
              <w:t>Известны затраты времени на всех дугах сети:</w:t>
            </w:r>
          </w:p>
          <w:p w:rsidR="00521A63" w:rsidRPr="00521A63" w:rsidRDefault="0071244E" w:rsidP="00272A79">
            <w:pPr>
              <w:widowControl w:val="0"/>
              <w:ind w:left="720" w:hanging="2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A63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332" w:dyaOrig="2890">
                <v:shape id="_x0000_i1031" type="#_x0000_t75" style="width:414.75pt;height:95.85pt" o:ole="">
                  <v:imagedata r:id="rId17" o:title=""/>
                </v:shape>
                <o:OLEObject Type="Embed" ProgID="Word.Document.8" ShapeID="_x0000_i1031" DrawAspect="Content" ObjectID="_1636396816" r:id="rId18"/>
              </w:object>
            </w:r>
          </w:p>
          <w:p w:rsidR="005828DA" w:rsidRPr="005828DA" w:rsidRDefault="00521A63" w:rsidP="00272A79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помощью МДП о</w:t>
            </w:r>
            <w:r w:rsidRPr="00521A63">
              <w:rPr>
                <w:rFonts w:ascii="Times New Roman" w:eastAsia="Times New Roman" w:hAnsi="Times New Roman" w:cs="Times New Roman"/>
                <w:sz w:val="28"/>
                <w:szCs w:val="28"/>
              </w:rPr>
              <w:t>пределить маршрут, движение по которому займёт минимальное время.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7C0D3D" w:rsidRPr="007C0D3D" w:rsidRDefault="007C0D3D" w:rsidP="007C0D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7C0D3D">
              <w:rPr>
                <w:rFonts w:ascii="Times New Roman" w:hAnsi="Times New Roman" w:cs="Times New Roman"/>
                <w:sz w:val="28"/>
                <w:szCs w:val="28"/>
              </w:rPr>
              <w:t xml:space="preserve">Однородный груз, сосредоточенный в </w:t>
            </w:r>
            <w:r w:rsidRPr="007C0D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7C0D3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=3 </w:t>
            </w:r>
            <w:r w:rsidRPr="007C0D3D">
              <w:rPr>
                <w:rFonts w:ascii="Times New Roman" w:hAnsi="Times New Roman" w:cs="Times New Roman"/>
                <w:sz w:val="28"/>
                <w:szCs w:val="28"/>
              </w:rPr>
              <w:t xml:space="preserve">пунктах отправления количестве </w:t>
            </w:r>
            <w:r w:rsidRPr="007C0D3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7C0D3D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  <w:r w:rsidRPr="007C0D3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=10, </w:t>
            </w:r>
            <w:r w:rsidRPr="007C0D3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7C0D3D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2</w:t>
            </w:r>
            <w:r w:rsidRPr="007C0D3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=5, </w:t>
            </w:r>
            <w:r w:rsidRPr="007C0D3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</w:t>
            </w:r>
            <w:r w:rsidRPr="007C0D3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3</w:t>
            </w:r>
            <w:r w:rsidRPr="007C0D3D">
              <w:rPr>
                <w:rFonts w:ascii="Times New Roman" w:hAnsi="Times New Roman" w:cs="Times New Roman"/>
                <w:i/>
                <w:sz w:val="28"/>
                <w:szCs w:val="28"/>
              </w:rPr>
              <w:t>=10</w:t>
            </w:r>
            <w:r w:rsidRPr="007C0D3D">
              <w:rPr>
                <w:rFonts w:ascii="Times New Roman" w:hAnsi="Times New Roman" w:cs="Times New Roman"/>
                <w:sz w:val="28"/>
                <w:szCs w:val="28"/>
              </w:rPr>
              <w:t xml:space="preserve"> единиц соответственно, необходимо доставить в n=4 пункта назначения в количестве </w:t>
            </w:r>
            <w:r w:rsidRPr="007C0D3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7C0D3D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  <w:r w:rsidRPr="007C0D3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=5, </w:t>
            </w:r>
            <w:r w:rsidRPr="007C0D3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7C0D3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2</w:t>
            </w:r>
            <w:r w:rsidRPr="007C0D3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=7, </w:t>
            </w:r>
            <w:r w:rsidRPr="007C0D3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</w:t>
            </w:r>
            <w:r w:rsidRPr="007C0D3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3</w:t>
            </w:r>
            <w:r w:rsidRPr="007C0D3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=11, </w:t>
            </w:r>
            <w:r w:rsidRPr="007C0D3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7C0D3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4</w:t>
            </w:r>
            <w:r w:rsidRPr="007C0D3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=2 </w:t>
            </w:r>
            <w:r w:rsidRPr="007C0D3D">
              <w:rPr>
                <w:rFonts w:ascii="Times New Roman" w:hAnsi="Times New Roman" w:cs="Times New Roman"/>
                <w:sz w:val="28"/>
                <w:szCs w:val="28"/>
              </w:rPr>
              <w:t xml:space="preserve">единиц.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Найти план перевозок по минимуму общего времени, используя метод потенциалов</w:t>
            </w:r>
            <w:r w:rsidRPr="007C0D3D">
              <w:rPr>
                <w:rFonts w:ascii="Times New Roman" w:hAnsi="Times New Roman" w:cs="Times New Roman"/>
                <w:sz w:val="28"/>
                <w:szCs w:val="28"/>
              </w:rPr>
              <w:t>, если времена доставки грузов по маршрутам заданы матрицей:</w:t>
            </w:r>
          </w:p>
          <w:tbl>
            <w:tblPr>
              <w:tblW w:w="0" w:type="auto"/>
              <w:tblInd w:w="108" w:type="dxa"/>
              <w:tblLook w:val="01E0" w:firstRow="1" w:lastRow="1" w:firstColumn="1" w:lastColumn="1" w:noHBand="0" w:noVBand="0"/>
            </w:tblPr>
            <w:tblGrid>
              <w:gridCol w:w="1276"/>
              <w:gridCol w:w="636"/>
              <w:gridCol w:w="636"/>
              <w:gridCol w:w="1134"/>
              <w:gridCol w:w="992"/>
              <w:gridCol w:w="1134"/>
            </w:tblGrid>
            <w:tr w:rsidR="007C0D3D" w:rsidRPr="007C0D3D" w:rsidTr="003D30BA">
              <w:trPr>
                <w:trHeight w:val="320"/>
              </w:trPr>
              <w:tc>
                <w:tcPr>
                  <w:tcW w:w="1276" w:type="dxa"/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636" w:type="dxa"/>
                  <w:tcBorders>
                    <w:bottom w:val="single" w:sz="4" w:space="0" w:color="auto"/>
                  </w:tcBorders>
                </w:tcPr>
                <w:p w:rsidR="007C0D3D" w:rsidRPr="007C0D3D" w:rsidRDefault="007C0D3D" w:rsidP="00C826C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:rsidR="007C0D3D" w:rsidRPr="007C0D3D" w:rsidRDefault="007C0D3D" w:rsidP="00C826C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</w:tcPr>
                <w:p w:rsidR="007C0D3D" w:rsidRPr="007C0D3D" w:rsidRDefault="007C0D3D" w:rsidP="00C826C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:rsidR="007C0D3D" w:rsidRPr="007C0D3D" w:rsidRDefault="007C0D3D" w:rsidP="00C826C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</w:tr>
            <w:tr w:rsidR="007C0D3D" w:rsidRPr="007C0D3D" w:rsidTr="003D30BA">
              <w:trPr>
                <w:trHeight w:val="320"/>
              </w:trPr>
              <w:tc>
                <w:tcPr>
                  <w:tcW w:w="1276" w:type="dxa"/>
                  <w:vMerge w:val="restart"/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spellStart"/>
                  <w:r w:rsidRPr="007C0D3D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t</w:t>
                  </w:r>
                  <w:r w:rsidRPr="007C0D3D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vertAlign w:val="subscript"/>
                      <w:lang w:val="en-US"/>
                    </w:rPr>
                    <w:t>ij</w:t>
                  </w:r>
                  <w:proofErr w:type="spellEnd"/>
                  <w:r w:rsidRPr="007C0D3D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=</w:t>
                  </w:r>
                </w:p>
              </w:tc>
              <w:tc>
                <w:tcPr>
                  <w:tcW w:w="636" w:type="dxa"/>
                  <w:tcBorders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3</w:t>
                  </w:r>
                </w:p>
              </w:tc>
            </w:tr>
            <w:tr w:rsidR="007C0D3D" w:rsidRPr="007C0D3D" w:rsidTr="003D30BA">
              <w:trPr>
                <w:trHeight w:val="320"/>
              </w:trPr>
              <w:tc>
                <w:tcPr>
                  <w:tcW w:w="1276" w:type="dxa"/>
                  <w:vMerge/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636" w:type="dxa"/>
                  <w:tcBorders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</w:p>
              </w:tc>
            </w:tr>
            <w:tr w:rsidR="007C0D3D" w:rsidRPr="007C0D3D" w:rsidTr="003D30BA">
              <w:trPr>
                <w:trHeight w:val="320"/>
              </w:trPr>
              <w:tc>
                <w:tcPr>
                  <w:tcW w:w="1276" w:type="dxa"/>
                  <w:vMerge/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636" w:type="dxa"/>
                  <w:tcBorders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</w:rPr>
                    <w:t>15</w:t>
                  </w:r>
                </w:p>
              </w:tc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C0D3D" w:rsidRPr="007C0D3D" w:rsidRDefault="007C0D3D" w:rsidP="007C0D3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C0D3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CD45F5" w:rsidRPr="00CD45F5" w:rsidRDefault="00CD45F5" w:rsidP="00272A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893AF3" w:rsidP="00272A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AF3"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 Ньютона в поиске экстремумов функций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5828DA" w:rsidRPr="005828DA" w:rsidRDefault="00B34ED1" w:rsidP="00272A79">
            <w:pPr>
              <w:suppressAutoHyphens/>
              <w:ind w:right="-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4ED1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Свести к каноническому виду следующую систему ограничений:</w:t>
            </w:r>
            <w:r w:rsidRPr="00B34ED1">
              <w:rPr>
                <w:rFonts w:ascii="Times New Roman" w:eastAsia="Times New Roman" w:hAnsi="Times New Roman" w:cs="Times New Roman"/>
                <w:position w:val="-78"/>
                <w:sz w:val="28"/>
                <w:szCs w:val="28"/>
                <w:lang w:eastAsia="ar-SA"/>
              </w:rPr>
              <w:object w:dxaOrig="1719" w:dyaOrig="1700">
                <v:shape id="_x0000_i1032" type="#_x0000_t75" style="width:86.2pt;height:85.2pt" o:ole="">
                  <v:imagedata r:id="rId19" o:title=""/>
                </v:shape>
                <o:OLEObject Type="Embed" ProgID="Equation.3" ShapeID="_x0000_i1032" DrawAspect="Content" ObjectID="_1636396817" r:id="rId20"/>
              </w:objec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A51B82" w:rsidRPr="00A51B82" w:rsidRDefault="00A51B82" w:rsidP="00272A79">
            <w:pPr>
              <w:suppressAutoHyphens/>
              <w:ind w:right="-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A51B82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Игра задана матрицей. Определить оптимальные смешанные стратегии игроков и цену игры.</w:t>
            </w:r>
          </w:p>
          <w:p w:rsidR="005828DA" w:rsidRPr="005828DA" w:rsidRDefault="005302E0" w:rsidP="00272A79">
            <w:pPr>
              <w:suppressAutoHyphens/>
              <w:ind w:left="27" w:right="-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1B82">
              <w:rPr>
                <w:rFonts w:ascii="Times New Roman" w:eastAsia="Times New Roman" w:hAnsi="Times New Roman" w:cs="Times New Roman"/>
                <w:position w:val="-33"/>
                <w:sz w:val="28"/>
                <w:szCs w:val="28"/>
                <w:lang w:eastAsia="ar-SA"/>
              </w:rPr>
              <w:object w:dxaOrig="2087" w:dyaOrig="942">
                <v:shape id="_x0000_i1033" type="#_x0000_t75" style="width:104.45pt;height:40.05pt" o:ole="" filled="t">
                  <v:fill color2="black"/>
                  <v:imagedata r:id="rId21" o:title=""/>
                </v:shape>
                <o:OLEObject Type="Embed" ProgID="Microsoft" ShapeID="_x0000_i1033" DrawAspect="Content" ObjectID="_1636396818" r:id="rId22"/>
              </w:object>
            </w: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5828DA" w:rsidRPr="00CD45F5" w:rsidRDefault="00CD45F5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49588B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588B"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 секущих в поиске экстремумов функций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3A0E2B" w:rsidRPr="003A0E2B" w:rsidRDefault="003A0E2B" w:rsidP="003A0E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Заданы ресурсы, потребности и времена движения по маршрутам. Венгерским м</w:t>
            </w:r>
            <w:r w:rsidRPr="003A0E2B">
              <w:rPr>
                <w:rFonts w:ascii="Times New Roman" w:hAnsi="Times New Roman" w:cs="Times New Roman"/>
                <w:sz w:val="28"/>
                <w:szCs w:val="28"/>
              </w:rPr>
              <w:t>етодом найти план перевозок минимальн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ый</w:t>
            </w:r>
            <w:r w:rsidRPr="003A0E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времени. </w:t>
            </w:r>
            <w:r w:rsidRPr="003A0E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tbl>
            <w:tblPr>
              <w:tblW w:w="0" w:type="auto"/>
              <w:tblInd w:w="40" w:type="dxa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1289"/>
              <w:gridCol w:w="1080"/>
              <w:gridCol w:w="1051"/>
              <w:gridCol w:w="1080"/>
              <w:gridCol w:w="1080"/>
              <w:gridCol w:w="1080"/>
              <w:gridCol w:w="10"/>
            </w:tblGrid>
            <w:tr w:rsidR="003A0E2B" w:rsidRPr="003A0E2B" w:rsidTr="003D30BA">
              <w:trPr>
                <w:gridAfter w:val="1"/>
                <w:wAfter w:w="10" w:type="dxa"/>
                <w:trHeight w:hRule="exact" w:val="274"/>
              </w:trPr>
              <w:tc>
                <w:tcPr>
                  <w:tcW w:w="1289" w:type="dxa"/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B1=28</w:t>
                  </w:r>
                </w:p>
              </w:tc>
              <w:tc>
                <w:tcPr>
                  <w:tcW w:w="1051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B2=27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B3=32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B4=12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B5=26</w:t>
                  </w:r>
                </w:p>
              </w:tc>
            </w:tr>
            <w:tr w:rsidR="003A0E2B" w:rsidRPr="003A0E2B" w:rsidTr="003D30BA">
              <w:trPr>
                <w:trHeight w:hRule="exact" w:val="274"/>
              </w:trPr>
              <w:tc>
                <w:tcPr>
                  <w:tcW w:w="1289" w:type="dxa"/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Al</w:t>
                  </w:r>
                  <w:proofErr w:type="spellEnd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48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3A0E2B" w:rsidRPr="003A0E2B" w:rsidTr="003D30BA">
              <w:trPr>
                <w:trHeight w:hRule="exact" w:val="310"/>
              </w:trPr>
              <w:tc>
                <w:tcPr>
                  <w:tcW w:w="1289" w:type="dxa"/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A2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30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3A0E2B" w:rsidRPr="003A0E2B" w:rsidTr="003D30BA">
              <w:trPr>
                <w:trHeight w:hRule="exact" w:val="310"/>
              </w:trPr>
              <w:tc>
                <w:tcPr>
                  <w:tcW w:w="1289" w:type="dxa"/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</w:t>
                  </w:r>
                  <w:proofErr w:type="gramEnd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27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3A0E2B" w:rsidRPr="003A0E2B" w:rsidTr="003D30BA">
              <w:trPr>
                <w:trHeight w:hRule="exact" w:val="281"/>
              </w:trPr>
              <w:tc>
                <w:tcPr>
                  <w:tcW w:w="1289" w:type="dxa"/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A4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3A0E2B" w:rsidRPr="003A0E2B" w:rsidRDefault="003A0E2B" w:rsidP="003A0E2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5302E0" w:rsidRPr="005302E0" w:rsidRDefault="005302E0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Упростить платёжную матрицу</w:t>
            </w:r>
          </w:p>
          <w:tbl>
            <w:tblPr>
              <w:tblW w:w="0" w:type="auto"/>
              <w:tblInd w:w="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54"/>
              <w:gridCol w:w="1402"/>
              <w:gridCol w:w="1402"/>
              <w:gridCol w:w="1403"/>
              <w:gridCol w:w="1402"/>
              <w:gridCol w:w="1402"/>
            </w:tblGrid>
            <w:tr w:rsidR="005302E0" w:rsidRPr="005302E0" w:rsidTr="003D30BA">
              <w:tc>
                <w:tcPr>
                  <w:tcW w:w="11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:rsidR="005302E0" w:rsidRPr="005302E0" w:rsidRDefault="005302E0" w:rsidP="005302E0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402" w:type="dxa"/>
                  <w:tcBorders>
                    <w:left w:val="single" w:sz="4" w:space="0" w:color="auto"/>
                  </w:tcBorders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3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В5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  <w:tcBorders>
                    <w:top w:val="single" w:sz="4" w:space="0" w:color="auto"/>
                  </w:tcBorders>
                </w:tcPr>
                <w:p w:rsidR="005302E0" w:rsidRPr="005302E0" w:rsidRDefault="005302E0" w:rsidP="005302E0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02" w:type="dxa"/>
                  <w:tcBorders>
                    <w:bottom w:val="single" w:sz="4" w:space="0" w:color="auto"/>
                  </w:tcBorders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А5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402" w:type="dxa"/>
                  <w:tcBorders>
                    <w:right w:val="single" w:sz="4" w:space="0" w:color="auto"/>
                  </w:tcBorders>
                </w:tcPr>
                <w:p w:rsidR="005302E0" w:rsidRPr="005302E0" w:rsidRDefault="005302E0" w:rsidP="005302E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302E0" w:rsidRDefault="005302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CD45F5" w:rsidRPr="00CD45F5" w:rsidRDefault="00CD45F5" w:rsidP="00272A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49588B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588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Метод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половинного деления</w:t>
            </w:r>
            <w:r w:rsidRPr="0049588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поиске экстремумов функций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5828DA" w:rsidRDefault="003A0E2B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A0E2B">
              <w:rPr>
                <w:rFonts w:ascii="Times New Roman" w:hAnsi="Times New Roman" w:cs="Times New Roman"/>
                <w:sz w:val="28"/>
                <w:szCs w:val="28"/>
              </w:rPr>
              <w:t>С помощью алгоритма знаков найти план перевозок с минимальным временем для транспортной задачи, представленной матрицей времён.</w:t>
            </w:r>
          </w:p>
          <w:tbl>
            <w:tblPr>
              <w:tblW w:w="0" w:type="auto"/>
              <w:tblInd w:w="40" w:type="dxa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1289"/>
              <w:gridCol w:w="1080"/>
              <w:gridCol w:w="1051"/>
              <w:gridCol w:w="1080"/>
              <w:gridCol w:w="1080"/>
              <w:gridCol w:w="1080"/>
              <w:gridCol w:w="10"/>
            </w:tblGrid>
            <w:tr w:rsidR="003A0E2B" w:rsidRPr="003A0E2B" w:rsidTr="003D30BA">
              <w:trPr>
                <w:gridAfter w:val="1"/>
                <w:wAfter w:w="10" w:type="dxa"/>
                <w:trHeight w:hRule="exact" w:val="274"/>
              </w:trPr>
              <w:tc>
                <w:tcPr>
                  <w:tcW w:w="1289" w:type="dxa"/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B1=28</w:t>
                  </w:r>
                </w:p>
              </w:tc>
              <w:tc>
                <w:tcPr>
                  <w:tcW w:w="1051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B2=27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B3=32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B4=12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B5=26</w:t>
                  </w:r>
                </w:p>
              </w:tc>
            </w:tr>
            <w:tr w:rsidR="003A0E2B" w:rsidRPr="003A0E2B" w:rsidTr="003D30BA">
              <w:trPr>
                <w:trHeight w:hRule="exact" w:val="274"/>
              </w:trPr>
              <w:tc>
                <w:tcPr>
                  <w:tcW w:w="1289" w:type="dxa"/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Al</w:t>
                  </w:r>
                  <w:proofErr w:type="spellEnd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48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3A0E2B" w:rsidRPr="003A0E2B" w:rsidTr="003D30BA">
              <w:trPr>
                <w:trHeight w:hRule="exact" w:val="310"/>
              </w:trPr>
              <w:tc>
                <w:tcPr>
                  <w:tcW w:w="1289" w:type="dxa"/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A2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30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3A0E2B" w:rsidRPr="003A0E2B" w:rsidTr="003D30BA">
              <w:trPr>
                <w:trHeight w:hRule="exact" w:val="310"/>
              </w:trPr>
              <w:tc>
                <w:tcPr>
                  <w:tcW w:w="1289" w:type="dxa"/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</w:t>
                  </w:r>
                  <w:proofErr w:type="gramEnd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27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3A0E2B" w:rsidRPr="003A0E2B" w:rsidTr="003D30BA">
              <w:trPr>
                <w:trHeight w:hRule="exact" w:val="281"/>
              </w:trPr>
              <w:tc>
                <w:tcPr>
                  <w:tcW w:w="1289" w:type="dxa"/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A4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3A0E2B" w:rsidRPr="003A0E2B" w:rsidRDefault="003A0E2B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3A0E2B" w:rsidRPr="005828DA" w:rsidRDefault="003A0E2B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5828DA" w:rsidRDefault="0025767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среде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2576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  <w:r w:rsidRPr="002576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8774E">
              <w:rPr>
                <w:rFonts w:ascii="Times New Roman" w:hAnsi="Times New Roman" w:cs="Times New Roman"/>
                <w:sz w:val="28"/>
                <w:szCs w:val="28"/>
              </w:rPr>
              <w:t xml:space="preserve"> (команда Поиск Решения)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решить задачу о ранце.</w:t>
            </w:r>
          </w:p>
          <w:tbl>
            <w:tblPr>
              <w:tblW w:w="0" w:type="auto"/>
              <w:tblInd w:w="25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0A0" w:firstRow="1" w:lastRow="0" w:firstColumn="1" w:lastColumn="0" w:noHBand="0" w:noVBand="0"/>
            </w:tblPr>
            <w:tblGrid>
              <w:gridCol w:w="709"/>
              <w:gridCol w:w="851"/>
              <w:gridCol w:w="850"/>
              <w:gridCol w:w="851"/>
              <w:gridCol w:w="850"/>
              <w:gridCol w:w="851"/>
              <w:gridCol w:w="851"/>
              <w:gridCol w:w="850"/>
              <w:gridCol w:w="850"/>
              <w:gridCol w:w="851"/>
            </w:tblGrid>
            <w:tr w:rsidR="0025767A" w:rsidTr="003D30BA">
              <w:tc>
                <w:tcPr>
                  <w:tcW w:w="7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:rsidR="0025767A" w:rsidRDefault="0025767A" w:rsidP="003D30B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Q=37</w:t>
                  </w:r>
                </w:p>
              </w:tc>
              <w:tc>
                <w:tcPr>
                  <w:tcW w:w="8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:rsidR="0025767A" w:rsidRDefault="0025767A" w:rsidP="003D30B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12/20</w:t>
                  </w:r>
                </w:p>
              </w:tc>
              <w:tc>
                <w:tcPr>
                  <w:tcW w:w="8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:rsidR="0025767A" w:rsidRDefault="0025767A" w:rsidP="003D30B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16/27</w:t>
                  </w:r>
                </w:p>
              </w:tc>
              <w:tc>
                <w:tcPr>
                  <w:tcW w:w="8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:rsidR="0025767A" w:rsidRDefault="0025767A" w:rsidP="003D30B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20/34</w:t>
                  </w:r>
                </w:p>
              </w:tc>
              <w:tc>
                <w:tcPr>
                  <w:tcW w:w="8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:rsidR="0025767A" w:rsidRDefault="0025767A" w:rsidP="003D30B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4/7</w:t>
                  </w:r>
                </w:p>
              </w:tc>
              <w:tc>
                <w:tcPr>
                  <w:tcW w:w="8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:rsidR="0025767A" w:rsidRDefault="0025767A" w:rsidP="003D30B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8/11</w:t>
                  </w:r>
                </w:p>
              </w:tc>
              <w:tc>
                <w:tcPr>
                  <w:tcW w:w="8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:rsidR="0025767A" w:rsidRDefault="0025767A" w:rsidP="003D30B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9/13</w:t>
                  </w:r>
                </w:p>
              </w:tc>
              <w:tc>
                <w:tcPr>
                  <w:tcW w:w="8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:rsidR="0025767A" w:rsidRDefault="0025767A" w:rsidP="003D30B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10/15</w:t>
                  </w:r>
                </w:p>
              </w:tc>
              <w:tc>
                <w:tcPr>
                  <w:tcW w:w="8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:rsidR="0025767A" w:rsidRDefault="0025767A" w:rsidP="003D30B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6/12</w:t>
                  </w:r>
                </w:p>
              </w:tc>
              <w:tc>
                <w:tcPr>
                  <w:tcW w:w="8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:rsidR="0025767A" w:rsidRDefault="0025767A" w:rsidP="003D30B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10/16</w:t>
                  </w:r>
                </w:p>
              </w:tc>
            </w:tr>
          </w:tbl>
          <w:p w:rsidR="0025767A" w:rsidRPr="0025767A" w:rsidRDefault="0025767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CD45F5" w:rsidRPr="00CD45F5" w:rsidRDefault="00CD45F5" w:rsidP="00272A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49588B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588B"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 «золотого сечения» в поиске экстремумов функций.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5302E0" w:rsidRPr="005302E0" w:rsidRDefault="005302E0" w:rsidP="005302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Упростить платёжную матрицу</w:t>
            </w:r>
          </w:p>
          <w:tbl>
            <w:tblPr>
              <w:tblW w:w="0" w:type="auto"/>
              <w:tblInd w:w="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54"/>
              <w:gridCol w:w="1402"/>
              <w:gridCol w:w="1402"/>
              <w:gridCol w:w="1403"/>
              <w:gridCol w:w="1402"/>
              <w:gridCol w:w="1402"/>
            </w:tblGrid>
            <w:tr w:rsidR="005302E0" w:rsidRPr="005302E0" w:rsidTr="003D30BA">
              <w:tc>
                <w:tcPr>
                  <w:tcW w:w="11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:rsidR="005302E0" w:rsidRPr="005302E0" w:rsidRDefault="005302E0" w:rsidP="003D30B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402" w:type="dxa"/>
                  <w:tcBorders>
                    <w:left w:val="single" w:sz="4" w:space="0" w:color="auto"/>
                  </w:tcBorders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3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В5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  <w:tcBorders>
                    <w:top w:val="single" w:sz="4" w:space="0" w:color="auto"/>
                  </w:tcBorders>
                </w:tcPr>
                <w:p w:rsidR="005302E0" w:rsidRPr="005302E0" w:rsidRDefault="005302E0" w:rsidP="003D30B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02" w:type="dxa"/>
                  <w:tcBorders>
                    <w:bottom w:val="single" w:sz="4" w:space="0" w:color="auto"/>
                  </w:tcBorders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А5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402" w:type="dxa"/>
                  <w:tcBorders>
                    <w:right w:val="single" w:sz="4" w:space="0" w:color="auto"/>
                  </w:tcBorders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C826CA" w:rsidRPr="003A0E2B" w:rsidRDefault="00C826CA" w:rsidP="00C826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Заданы ресурсы, потребности и времена движения по маршрутам. Венгерским м</w:t>
            </w:r>
            <w:r w:rsidRPr="003A0E2B">
              <w:rPr>
                <w:rFonts w:ascii="Times New Roman" w:hAnsi="Times New Roman" w:cs="Times New Roman"/>
                <w:sz w:val="28"/>
                <w:szCs w:val="28"/>
              </w:rPr>
              <w:t>етодом найти план перевозок минимальн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ый</w:t>
            </w:r>
            <w:r w:rsidRPr="003A0E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времени. </w:t>
            </w:r>
            <w:r w:rsidRPr="003A0E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tbl>
            <w:tblPr>
              <w:tblW w:w="0" w:type="auto"/>
              <w:tblInd w:w="40" w:type="dxa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1289"/>
              <w:gridCol w:w="1080"/>
              <w:gridCol w:w="1051"/>
              <w:gridCol w:w="1080"/>
              <w:gridCol w:w="1080"/>
              <w:gridCol w:w="1080"/>
              <w:gridCol w:w="10"/>
            </w:tblGrid>
            <w:tr w:rsidR="00C826CA" w:rsidRPr="003A0E2B" w:rsidTr="003D30BA">
              <w:trPr>
                <w:gridAfter w:val="1"/>
                <w:wAfter w:w="10" w:type="dxa"/>
                <w:trHeight w:hRule="exact" w:val="274"/>
              </w:trPr>
              <w:tc>
                <w:tcPr>
                  <w:tcW w:w="1289" w:type="dxa"/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B1=28</w:t>
                  </w:r>
                </w:p>
              </w:tc>
              <w:tc>
                <w:tcPr>
                  <w:tcW w:w="1051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B2=27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B3=32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B4=12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B5=26</w:t>
                  </w:r>
                </w:p>
              </w:tc>
            </w:tr>
            <w:tr w:rsidR="00C826CA" w:rsidRPr="003A0E2B" w:rsidTr="003D30BA">
              <w:trPr>
                <w:trHeight w:hRule="exact" w:val="274"/>
              </w:trPr>
              <w:tc>
                <w:tcPr>
                  <w:tcW w:w="1289" w:type="dxa"/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Al</w:t>
                  </w:r>
                  <w:proofErr w:type="spellEnd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48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C826CA" w:rsidRPr="003A0E2B" w:rsidTr="003D30BA">
              <w:trPr>
                <w:trHeight w:hRule="exact" w:val="310"/>
              </w:trPr>
              <w:tc>
                <w:tcPr>
                  <w:tcW w:w="1289" w:type="dxa"/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A2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30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C826CA" w:rsidRPr="003A0E2B" w:rsidTr="003D30BA">
              <w:trPr>
                <w:trHeight w:hRule="exact" w:val="310"/>
              </w:trPr>
              <w:tc>
                <w:tcPr>
                  <w:tcW w:w="1289" w:type="dxa"/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</w:t>
                  </w:r>
                  <w:proofErr w:type="gramEnd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27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C826CA" w:rsidRPr="003A0E2B" w:rsidTr="003D30BA">
              <w:trPr>
                <w:trHeight w:hRule="exact" w:val="281"/>
              </w:trPr>
              <w:tc>
                <w:tcPr>
                  <w:tcW w:w="1289" w:type="dxa"/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A4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C826CA" w:rsidRPr="003A0E2B" w:rsidRDefault="00C826CA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CD45F5" w:rsidRPr="00CD45F5" w:rsidRDefault="00CD45F5" w:rsidP="00272A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2</w:t>
            </w: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AE4715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E4715"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 Фибоначчи в поиске экстремумов функций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9345"/>
            </w:tblGrid>
            <w:tr w:rsidR="00806705" w:rsidRPr="0025767A" w:rsidTr="003D30BA">
              <w:tc>
                <w:tcPr>
                  <w:tcW w:w="9571" w:type="dxa"/>
                </w:tcPr>
                <w:p w:rsidR="00806705" w:rsidRDefault="00806705" w:rsidP="003D30BA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w:pPr>
                  <w:r w:rsidRPr="005D0DD4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Вопрос № 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2</w:t>
                  </w:r>
                </w:p>
                <w:p w:rsidR="00806705" w:rsidRDefault="00806705" w:rsidP="003D30BA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 среде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MS</w:t>
                  </w:r>
                  <w:r w:rsidRPr="002576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Excel</w:t>
                  </w:r>
                  <w:r w:rsidRPr="002576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71074E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(команда Поиск Решения)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решить задачу о ранце.</w:t>
                  </w:r>
                </w:p>
                <w:tbl>
                  <w:tblPr>
                    <w:tblW w:w="0" w:type="auto"/>
                    <w:tblInd w:w="250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ook w:val="00A0" w:firstRow="1" w:lastRow="0" w:firstColumn="1" w:lastColumn="0" w:noHBand="0" w:noVBand="0"/>
                  </w:tblPr>
                  <w:tblGrid>
                    <w:gridCol w:w="709"/>
                    <w:gridCol w:w="851"/>
                    <w:gridCol w:w="850"/>
                    <w:gridCol w:w="851"/>
                    <w:gridCol w:w="850"/>
                    <w:gridCol w:w="851"/>
                    <w:gridCol w:w="851"/>
                    <w:gridCol w:w="850"/>
                    <w:gridCol w:w="850"/>
                    <w:gridCol w:w="851"/>
                  </w:tblGrid>
                  <w:tr w:rsidR="00806705" w:rsidTr="003D30BA">
                    <w:tc>
                      <w:tcPr>
                        <w:tcW w:w="70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auto"/>
                      </w:tcPr>
                      <w:p w:rsidR="00806705" w:rsidRDefault="00806705" w:rsidP="003D30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Q=37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auto"/>
                      </w:tcPr>
                      <w:p w:rsidR="00806705" w:rsidRDefault="00806705" w:rsidP="003D30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12/20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auto"/>
                      </w:tcPr>
                      <w:p w:rsidR="00806705" w:rsidRDefault="00806705" w:rsidP="003D30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16/27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auto"/>
                      </w:tcPr>
                      <w:p w:rsidR="00806705" w:rsidRDefault="00806705" w:rsidP="003D30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20/34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auto"/>
                      </w:tcPr>
                      <w:p w:rsidR="00806705" w:rsidRDefault="00806705" w:rsidP="003D30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4/7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auto"/>
                      </w:tcPr>
                      <w:p w:rsidR="00806705" w:rsidRDefault="00806705" w:rsidP="003D30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8/11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auto"/>
                      </w:tcPr>
                      <w:p w:rsidR="00806705" w:rsidRDefault="00806705" w:rsidP="003D30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9/13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auto"/>
                      </w:tcPr>
                      <w:p w:rsidR="00806705" w:rsidRDefault="00806705" w:rsidP="003D30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10/15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auto"/>
                      </w:tcPr>
                      <w:p w:rsidR="00806705" w:rsidRDefault="00806705" w:rsidP="003D30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6/12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auto"/>
                      </w:tcPr>
                      <w:p w:rsidR="00806705" w:rsidRDefault="00806705" w:rsidP="003D30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10/16</w:t>
                        </w:r>
                      </w:p>
                    </w:tc>
                  </w:tr>
                </w:tbl>
                <w:p w:rsidR="00806705" w:rsidRPr="0025767A" w:rsidRDefault="00806705" w:rsidP="003D30BA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5828DA" w:rsidRPr="005828DA" w:rsidRDefault="00E54432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4ED1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Свести к каноническому виду следующую систему ограничений:</w:t>
            </w:r>
            <w:r w:rsidRPr="00B34ED1">
              <w:rPr>
                <w:rFonts w:ascii="Times New Roman" w:eastAsia="Times New Roman" w:hAnsi="Times New Roman" w:cs="Times New Roman"/>
                <w:position w:val="-78"/>
                <w:sz w:val="28"/>
                <w:szCs w:val="28"/>
                <w:lang w:eastAsia="ar-SA"/>
              </w:rPr>
              <w:object w:dxaOrig="1719" w:dyaOrig="1700">
                <v:shape id="_x0000_i1034" type="#_x0000_t75" style="width:86.2pt;height:85.2pt" o:ole="">
                  <v:imagedata r:id="rId19" o:title=""/>
                </v:shape>
                <o:OLEObject Type="Embed" ProgID="Equation.3" ShapeID="_x0000_i1034" DrawAspect="Content" ObjectID="_1636396819" r:id="rId23"/>
              </w:object>
            </w: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5828DA" w:rsidRPr="005D0DD4" w:rsidTr="003D30BA">
        <w:tc>
          <w:tcPr>
            <w:tcW w:w="2376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CD45F5" w:rsidRPr="00CD45F5" w:rsidRDefault="00CD45F5" w:rsidP="00272A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 xml:space="preserve">Экзаменационный билет №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D45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Методы оптимизации</w:t>
            </w:r>
          </w:p>
        </w:tc>
        <w:tc>
          <w:tcPr>
            <w:tcW w:w="3367" w:type="dxa"/>
            <w:vAlign w:val="center"/>
          </w:tcPr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5828DA" w:rsidRPr="005D0DD4" w:rsidRDefault="005828DA" w:rsidP="00272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5D0DD4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5828DA" w:rsidRPr="005D0DD4" w:rsidRDefault="005828DA" w:rsidP="00272A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sz w:val="28"/>
                <w:szCs w:val="28"/>
              </w:rPr>
              <w:t>2019 / 2020 уч. год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 </w:t>
            </w:r>
          </w:p>
          <w:p w:rsidR="005828DA" w:rsidRPr="005828DA" w:rsidRDefault="009C3E6F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Алгоритм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Баллинского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транспортной задачи с фиксированными доплатами.</w:t>
            </w: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E54432" w:rsidRPr="003A0E2B" w:rsidRDefault="00E54432" w:rsidP="00E544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Заданы ресурсы, потребности и времена движения по маршрутам. Используя алгоритм знаков,</w:t>
            </w:r>
            <w:r w:rsidRPr="003A0E2B">
              <w:rPr>
                <w:rFonts w:ascii="Times New Roman" w:hAnsi="Times New Roman" w:cs="Times New Roman"/>
                <w:sz w:val="28"/>
                <w:szCs w:val="28"/>
              </w:rPr>
              <w:t xml:space="preserve"> найти план перевозок минимальн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ый</w:t>
            </w:r>
            <w:r w:rsidRPr="003A0E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времени. </w:t>
            </w:r>
            <w:r w:rsidRPr="003A0E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tbl>
            <w:tblPr>
              <w:tblW w:w="0" w:type="auto"/>
              <w:tblInd w:w="40" w:type="dxa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1289"/>
              <w:gridCol w:w="1080"/>
              <w:gridCol w:w="1051"/>
              <w:gridCol w:w="1080"/>
              <w:gridCol w:w="1080"/>
              <w:gridCol w:w="1080"/>
              <w:gridCol w:w="10"/>
            </w:tblGrid>
            <w:tr w:rsidR="00E54432" w:rsidRPr="003A0E2B" w:rsidTr="003D30BA">
              <w:trPr>
                <w:gridAfter w:val="1"/>
                <w:wAfter w:w="10" w:type="dxa"/>
                <w:trHeight w:hRule="exact" w:val="274"/>
              </w:trPr>
              <w:tc>
                <w:tcPr>
                  <w:tcW w:w="1289" w:type="dxa"/>
                  <w:shd w:val="clear" w:color="auto" w:fill="auto"/>
                </w:tcPr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B1=28</w:t>
                  </w:r>
                </w:p>
              </w:tc>
              <w:tc>
                <w:tcPr>
                  <w:tcW w:w="1051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B2=27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B3=32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B4=12</w:t>
                  </w:r>
                </w:p>
              </w:tc>
              <w:tc>
                <w:tcPr>
                  <w:tcW w:w="1080" w:type="dxa"/>
                  <w:tcBorders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B5=26</w:t>
                  </w:r>
                </w:p>
              </w:tc>
            </w:tr>
            <w:tr w:rsidR="00E54432" w:rsidRPr="003A0E2B" w:rsidTr="003D30BA">
              <w:trPr>
                <w:trHeight w:hRule="exact" w:val="274"/>
              </w:trPr>
              <w:tc>
                <w:tcPr>
                  <w:tcW w:w="1289" w:type="dxa"/>
                  <w:shd w:val="clear" w:color="auto" w:fill="auto"/>
                </w:tcPr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Al</w:t>
                  </w:r>
                  <w:proofErr w:type="spellEnd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48</w:t>
                  </w:r>
                </w:p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E54432" w:rsidRPr="003A0E2B" w:rsidTr="003D30BA">
              <w:trPr>
                <w:trHeight w:hRule="exact" w:val="310"/>
              </w:trPr>
              <w:tc>
                <w:tcPr>
                  <w:tcW w:w="1289" w:type="dxa"/>
                  <w:shd w:val="clear" w:color="auto" w:fill="auto"/>
                </w:tcPr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A2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30</w:t>
                  </w:r>
                </w:p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E54432" w:rsidRPr="003A0E2B" w:rsidTr="003D30BA">
              <w:trPr>
                <w:trHeight w:hRule="exact" w:val="310"/>
              </w:trPr>
              <w:tc>
                <w:tcPr>
                  <w:tcW w:w="1289" w:type="dxa"/>
                  <w:shd w:val="clear" w:color="auto" w:fill="auto"/>
                </w:tcPr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</w:t>
                  </w:r>
                  <w:proofErr w:type="gramEnd"/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27</w:t>
                  </w:r>
                </w:p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E54432" w:rsidRPr="003A0E2B" w:rsidTr="003D30BA">
              <w:trPr>
                <w:trHeight w:hRule="exact" w:val="281"/>
              </w:trPr>
              <w:tc>
                <w:tcPr>
                  <w:tcW w:w="1289" w:type="dxa"/>
                  <w:shd w:val="clear" w:color="auto" w:fill="auto"/>
                </w:tcPr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A4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</w:t>
                  </w: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</w:p>
                <w:p w:rsidR="00E54432" w:rsidRPr="003A0E2B" w:rsidRDefault="00E54432" w:rsidP="003D30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9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E2B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  <w:p w:rsidR="00E54432" w:rsidRPr="003A0E2B" w:rsidRDefault="00E54432" w:rsidP="0080670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28DA" w:rsidRPr="005D0DD4" w:rsidTr="003D30BA">
        <w:tc>
          <w:tcPr>
            <w:tcW w:w="9571" w:type="dxa"/>
            <w:gridSpan w:val="3"/>
          </w:tcPr>
          <w:p w:rsid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D0DD4">
              <w:rPr>
                <w:rFonts w:ascii="Times New Roman" w:hAnsi="Times New Roman" w:cs="Times New Roman"/>
                <w:i/>
                <w:sz w:val="28"/>
                <w:szCs w:val="28"/>
              </w:rPr>
              <w:t>Вопрос № 3</w:t>
            </w:r>
          </w:p>
          <w:p w:rsidR="005302E0" w:rsidRPr="005302E0" w:rsidRDefault="005302E0" w:rsidP="005302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Упростить платёжную матрицу</w:t>
            </w:r>
          </w:p>
          <w:tbl>
            <w:tblPr>
              <w:tblW w:w="0" w:type="auto"/>
              <w:tblInd w:w="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54"/>
              <w:gridCol w:w="1402"/>
              <w:gridCol w:w="1402"/>
              <w:gridCol w:w="1403"/>
              <w:gridCol w:w="1402"/>
              <w:gridCol w:w="1402"/>
            </w:tblGrid>
            <w:tr w:rsidR="005302E0" w:rsidRPr="005302E0" w:rsidTr="003D30BA">
              <w:tc>
                <w:tcPr>
                  <w:tcW w:w="11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:rsidR="005302E0" w:rsidRPr="005302E0" w:rsidRDefault="005302E0" w:rsidP="003D30B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402" w:type="dxa"/>
                  <w:tcBorders>
                    <w:left w:val="single" w:sz="4" w:space="0" w:color="auto"/>
                  </w:tcBorders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3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В5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  <w:tcBorders>
                    <w:top w:val="single" w:sz="4" w:space="0" w:color="auto"/>
                  </w:tcBorders>
                </w:tcPr>
                <w:p w:rsidR="005302E0" w:rsidRPr="005302E0" w:rsidRDefault="005302E0" w:rsidP="003D30B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  <w:proofErr w:type="gramStart"/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proofErr w:type="gramEnd"/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02" w:type="dxa"/>
                  <w:tcBorders>
                    <w:bottom w:val="single" w:sz="4" w:space="0" w:color="auto"/>
                  </w:tcBorders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</w:tr>
            <w:tr w:rsidR="005302E0" w:rsidRPr="005302E0" w:rsidTr="003D30BA">
              <w:tc>
                <w:tcPr>
                  <w:tcW w:w="1154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А5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403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402" w:type="dxa"/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402" w:type="dxa"/>
                  <w:tcBorders>
                    <w:right w:val="single" w:sz="4" w:space="0" w:color="auto"/>
                  </w:tcBorders>
                </w:tcPr>
                <w:p w:rsidR="005302E0" w:rsidRPr="005302E0" w:rsidRDefault="005302E0" w:rsidP="003D30B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02E0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</w:tc>
            </w:tr>
          </w:tbl>
          <w:p w:rsidR="005828DA" w:rsidRPr="005828DA" w:rsidRDefault="005828DA" w:rsidP="00272A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828DA" w:rsidRDefault="005828DA" w:rsidP="00272A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582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</w:abstractNum>
  <w:abstractNum w:abstractNumId="1">
    <w:nsid w:val="00000007"/>
    <w:multiLevelType w:val="singleLevel"/>
    <w:tmpl w:val="00000007"/>
    <w:name w:val="WW8Num13"/>
    <w:lvl w:ilvl="0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</w:abstractNum>
  <w:abstractNum w:abstractNumId="2">
    <w:nsid w:val="00000009"/>
    <w:multiLevelType w:val="singleLevel"/>
    <w:tmpl w:val="00000009"/>
    <w:name w:val="WW8Num18"/>
    <w:lvl w:ilvl="0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</w:abstractNum>
  <w:abstractNum w:abstractNumId="3">
    <w:nsid w:val="0000000A"/>
    <w:multiLevelType w:val="singleLevel"/>
    <w:tmpl w:val="0000000A"/>
    <w:name w:val="WW8Num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0000000D"/>
    <w:multiLevelType w:val="singleLevel"/>
    <w:tmpl w:val="0000000D"/>
    <w:name w:val="WW8Num27"/>
    <w:lvl w:ilvl="0">
      <w:start w:val="1"/>
      <w:numFmt w:val="decimal"/>
      <w:lvlText w:val="%1."/>
      <w:lvlJc w:val="left"/>
      <w:pPr>
        <w:tabs>
          <w:tab w:val="num" w:pos="387"/>
        </w:tabs>
        <w:ind w:left="387" w:hanging="360"/>
      </w:pPr>
    </w:lvl>
  </w:abstractNum>
  <w:abstractNum w:abstractNumId="5">
    <w:nsid w:val="00000010"/>
    <w:multiLevelType w:val="singleLevel"/>
    <w:tmpl w:val="00000010"/>
    <w:name w:val="WW8Num1022222"/>
    <w:lvl w:ilvl="0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</w:abstractNum>
  <w:abstractNum w:abstractNumId="6">
    <w:nsid w:val="19B73105"/>
    <w:multiLevelType w:val="hybridMultilevel"/>
    <w:tmpl w:val="3168BF3E"/>
    <w:lvl w:ilvl="0" w:tplc="0419000F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7">
    <w:nsid w:val="1AB95DA6"/>
    <w:multiLevelType w:val="hybridMultilevel"/>
    <w:tmpl w:val="763078F8"/>
    <w:lvl w:ilvl="0" w:tplc="7AE2C984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8">
    <w:nsid w:val="1BCC0C75"/>
    <w:multiLevelType w:val="hybridMultilevel"/>
    <w:tmpl w:val="800CF57A"/>
    <w:lvl w:ilvl="0" w:tplc="743C7D8A">
      <w:start w:val="1"/>
      <w:numFmt w:val="decimal"/>
      <w:lvlText w:val="%1."/>
      <w:lvlJc w:val="left"/>
      <w:pPr>
        <w:tabs>
          <w:tab w:val="num" w:pos="387"/>
        </w:tabs>
        <w:ind w:left="3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07"/>
        </w:tabs>
        <w:ind w:left="11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47"/>
        </w:tabs>
        <w:ind w:left="25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67"/>
        </w:tabs>
        <w:ind w:left="32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87"/>
        </w:tabs>
        <w:ind w:left="39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07"/>
        </w:tabs>
        <w:ind w:left="47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27"/>
        </w:tabs>
        <w:ind w:left="54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47"/>
        </w:tabs>
        <w:ind w:left="6147" w:hanging="180"/>
      </w:pPr>
    </w:lvl>
  </w:abstractNum>
  <w:abstractNum w:abstractNumId="9">
    <w:nsid w:val="1EC53545"/>
    <w:multiLevelType w:val="hybridMultilevel"/>
    <w:tmpl w:val="D3EED75C"/>
    <w:lvl w:ilvl="0" w:tplc="0419000F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10">
    <w:nsid w:val="28212C66"/>
    <w:multiLevelType w:val="hybridMultilevel"/>
    <w:tmpl w:val="15663D7E"/>
    <w:lvl w:ilvl="0" w:tplc="0419000F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11">
    <w:nsid w:val="2A8E37E7"/>
    <w:multiLevelType w:val="hybridMultilevel"/>
    <w:tmpl w:val="94086776"/>
    <w:lvl w:ilvl="0" w:tplc="0419000F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12">
    <w:nsid w:val="335342EB"/>
    <w:multiLevelType w:val="hybridMultilevel"/>
    <w:tmpl w:val="763078F8"/>
    <w:lvl w:ilvl="0" w:tplc="7AE2C984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13">
    <w:nsid w:val="38014F29"/>
    <w:multiLevelType w:val="hybridMultilevel"/>
    <w:tmpl w:val="24E48FDC"/>
    <w:name w:val="WW8Num1022"/>
    <w:lvl w:ilvl="0" w:tplc="FEC6983A">
      <w:start w:val="3"/>
      <w:numFmt w:val="decimal"/>
      <w:lvlText w:val="%1.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35422F"/>
    <w:multiLevelType w:val="hybridMultilevel"/>
    <w:tmpl w:val="B1D84FB4"/>
    <w:lvl w:ilvl="0" w:tplc="0419000F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15">
    <w:nsid w:val="495755E9"/>
    <w:multiLevelType w:val="hybridMultilevel"/>
    <w:tmpl w:val="9200A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9BB2B39"/>
    <w:multiLevelType w:val="hybridMultilevel"/>
    <w:tmpl w:val="EE086624"/>
    <w:lvl w:ilvl="0" w:tplc="0419000F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17">
    <w:nsid w:val="6BE5773B"/>
    <w:multiLevelType w:val="hybridMultilevel"/>
    <w:tmpl w:val="35764AAE"/>
    <w:lvl w:ilvl="0" w:tplc="D74C1AE6">
      <w:start w:val="1"/>
      <w:numFmt w:val="decimal"/>
      <w:lvlText w:val="%1."/>
      <w:lvlJc w:val="left"/>
      <w:pPr>
        <w:tabs>
          <w:tab w:val="num" w:pos="387"/>
        </w:tabs>
        <w:ind w:left="3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07"/>
        </w:tabs>
        <w:ind w:left="11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47"/>
        </w:tabs>
        <w:ind w:left="25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67"/>
        </w:tabs>
        <w:ind w:left="32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87"/>
        </w:tabs>
        <w:ind w:left="39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07"/>
        </w:tabs>
        <w:ind w:left="47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27"/>
        </w:tabs>
        <w:ind w:left="54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47"/>
        </w:tabs>
        <w:ind w:left="6147" w:hanging="180"/>
      </w:pPr>
    </w:lvl>
  </w:abstractNum>
  <w:abstractNum w:abstractNumId="18">
    <w:nsid w:val="6C12339C"/>
    <w:multiLevelType w:val="hybridMultilevel"/>
    <w:tmpl w:val="6A6648F2"/>
    <w:lvl w:ilvl="0" w:tplc="0419000F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19">
    <w:nsid w:val="717B5595"/>
    <w:multiLevelType w:val="hybridMultilevel"/>
    <w:tmpl w:val="F9409E6A"/>
    <w:lvl w:ilvl="0" w:tplc="0419000F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20">
    <w:nsid w:val="740B2BF3"/>
    <w:multiLevelType w:val="hybridMultilevel"/>
    <w:tmpl w:val="A5E84F40"/>
    <w:lvl w:ilvl="0" w:tplc="4CF0E7B4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21">
    <w:nsid w:val="745659F1"/>
    <w:multiLevelType w:val="hybridMultilevel"/>
    <w:tmpl w:val="1FD464EC"/>
    <w:lvl w:ilvl="0" w:tplc="EAB48566">
      <w:start w:val="1"/>
      <w:numFmt w:val="decimal"/>
      <w:lvlText w:val="%1."/>
      <w:lvlJc w:val="left"/>
      <w:pPr>
        <w:tabs>
          <w:tab w:val="num" w:pos="387"/>
        </w:tabs>
        <w:ind w:left="3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07"/>
        </w:tabs>
        <w:ind w:left="11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47"/>
        </w:tabs>
        <w:ind w:left="25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67"/>
        </w:tabs>
        <w:ind w:left="32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87"/>
        </w:tabs>
        <w:ind w:left="39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07"/>
        </w:tabs>
        <w:ind w:left="47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27"/>
        </w:tabs>
        <w:ind w:left="54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47"/>
        </w:tabs>
        <w:ind w:left="6147" w:hanging="180"/>
      </w:pPr>
    </w:lvl>
  </w:abstractNum>
  <w:abstractNum w:abstractNumId="22">
    <w:nsid w:val="7E9D1473"/>
    <w:multiLevelType w:val="hybridMultilevel"/>
    <w:tmpl w:val="A5E84F40"/>
    <w:lvl w:ilvl="0" w:tplc="4CF0E7B4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num w:numId="1">
    <w:abstractNumId w:val="22"/>
  </w:num>
  <w:num w:numId="2">
    <w:abstractNumId w:val="20"/>
  </w:num>
  <w:num w:numId="3">
    <w:abstractNumId w:val="7"/>
  </w:num>
  <w:num w:numId="4">
    <w:abstractNumId w:val="12"/>
  </w:num>
  <w:num w:numId="5">
    <w:abstractNumId w:val="16"/>
  </w:num>
  <w:num w:numId="6">
    <w:abstractNumId w:val="9"/>
  </w:num>
  <w:num w:numId="7">
    <w:abstractNumId w:val="6"/>
  </w:num>
  <w:num w:numId="8">
    <w:abstractNumId w:val="10"/>
  </w:num>
  <w:num w:numId="9">
    <w:abstractNumId w:val="14"/>
  </w:num>
  <w:num w:numId="10">
    <w:abstractNumId w:val="11"/>
  </w:num>
  <w:num w:numId="11">
    <w:abstractNumId w:val="19"/>
  </w:num>
  <w:num w:numId="12">
    <w:abstractNumId w:val="18"/>
  </w:num>
  <w:num w:numId="13">
    <w:abstractNumId w:val="15"/>
  </w:num>
  <w:num w:numId="14">
    <w:abstractNumId w:val="21"/>
  </w:num>
  <w:num w:numId="15">
    <w:abstractNumId w:val="8"/>
  </w:num>
  <w:num w:numId="16">
    <w:abstractNumId w:val="17"/>
  </w:num>
  <w:num w:numId="17">
    <w:abstractNumId w:val="0"/>
  </w:num>
  <w:num w:numId="18">
    <w:abstractNumId w:val="1"/>
  </w:num>
  <w:num w:numId="19">
    <w:abstractNumId w:val="2"/>
  </w:num>
  <w:num w:numId="20">
    <w:abstractNumId w:val="13"/>
  </w:num>
  <w:num w:numId="21">
    <w:abstractNumId w:val="5"/>
  </w:num>
  <w:num w:numId="22">
    <w:abstractNumId w:val="3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342087"/>
    <w:rsid w:val="000009C1"/>
    <w:rsid w:val="00050491"/>
    <w:rsid w:val="0005341F"/>
    <w:rsid w:val="000604F2"/>
    <w:rsid w:val="0007169C"/>
    <w:rsid w:val="0010010E"/>
    <w:rsid w:val="001045CA"/>
    <w:rsid w:val="00107D6C"/>
    <w:rsid w:val="001242B0"/>
    <w:rsid w:val="001249F4"/>
    <w:rsid w:val="001B666D"/>
    <w:rsid w:val="001E0B90"/>
    <w:rsid w:val="00206142"/>
    <w:rsid w:val="00206530"/>
    <w:rsid w:val="0024185D"/>
    <w:rsid w:val="00251731"/>
    <w:rsid w:val="0025767A"/>
    <w:rsid w:val="00272A79"/>
    <w:rsid w:val="002901DE"/>
    <w:rsid w:val="002B4832"/>
    <w:rsid w:val="002D5431"/>
    <w:rsid w:val="002E2165"/>
    <w:rsid w:val="00312A64"/>
    <w:rsid w:val="00342087"/>
    <w:rsid w:val="00342344"/>
    <w:rsid w:val="00364313"/>
    <w:rsid w:val="00370EA2"/>
    <w:rsid w:val="003865D3"/>
    <w:rsid w:val="003A0E2B"/>
    <w:rsid w:val="00447DB5"/>
    <w:rsid w:val="004513A2"/>
    <w:rsid w:val="0045378B"/>
    <w:rsid w:val="00477086"/>
    <w:rsid w:val="004806D4"/>
    <w:rsid w:val="00484564"/>
    <w:rsid w:val="0049588B"/>
    <w:rsid w:val="004B4142"/>
    <w:rsid w:val="004B6C58"/>
    <w:rsid w:val="004D0F0E"/>
    <w:rsid w:val="00521A63"/>
    <w:rsid w:val="005302E0"/>
    <w:rsid w:val="00570B37"/>
    <w:rsid w:val="005828DA"/>
    <w:rsid w:val="00584B1C"/>
    <w:rsid w:val="005B06B9"/>
    <w:rsid w:val="005C5927"/>
    <w:rsid w:val="005D06FF"/>
    <w:rsid w:val="005D0DD4"/>
    <w:rsid w:val="005D2DC2"/>
    <w:rsid w:val="005E24EE"/>
    <w:rsid w:val="005E64AA"/>
    <w:rsid w:val="00620C29"/>
    <w:rsid w:val="006223F0"/>
    <w:rsid w:val="006B1B41"/>
    <w:rsid w:val="006B4894"/>
    <w:rsid w:val="006F5808"/>
    <w:rsid w:val="0071074E"/>
    <w:rsid w:val="0071244E"/>
    <w:rsid w:val="00740A53"/>
    <w:rsid w:val="007C0D3D"/>
    <w:rsid w:val="007D35B7"/>
    <w:rsid w:val="00806705"/>
    <w:rsid w:val="0083223B"/>
    <w:rsid w:val="00892EEF"/>
    <w:rsid w:val="00893AF3"/>
    <w:rsid w:val="008B2110"/>
    <w:rsid w:val="008B7736"/>
    <w:rsid w:val="008C3054"/>
    <w:rsid w:val="008E20E9"/>
    <w:rsid w:val="008F5257"/>
    <w:rsid w:val="008F5426"/>
    <w:rsid w:val="009418D4"/>
    <w:rsid w:val="009472C9"/>
    <w:rsid w:val="009C39B5"/>
    <w:rsid w:val="009C3E6F"/>
    <w:rsid w:val="009D421F"/>
    <w:rsid w:val="009D7CCB"/>
    <w:rsid w:val="009E2BD3"/>
    <w:rsid w:val="00A42B84"/>
    <w:rsid w:val="00A51B82"/>
    <w:rsid w:val="00A5398D"/>
    <w:rsid w:val="00A654E9"/>
    <w:rsid w:val="00A91E7A"/>
    <w:rsid w:val="00AE2F0C"/>
    <w:rsid w:val="00AE4715"/>
    <w:rsid w:val="00B0030E"/>
    <w:rsid w:val="00B0125C"/>
    <w:rsid w:val="00B24123"/>
    <w:rsid w:val="00B30C16"/>
    <w:rsid w:val="00B34ED1"/>
    <w:rsid w:val="00B35E7C"/>
    <w:rsid w:val="00B46AD1"/>
    <w:rsid w:val="00B91893"/>
    <w:rsid w:val="00BE6129"/>
    <w:rsid w:val="00C01D52"/>
    <w:rsid w:val="00C066D5"/>
    <w:rsid w:val="00C1135E"/>
    <w:rsid w:val="00C40477"/>
    <w:rsid w:val="00C826CA"/>
    <w:rsid w:val="00CA0D6E"/>
    <w:rsid w:val="00CD45F5"/>
    <w:rsid w:val="00CE3EF4"/>
    <w:rsid w:val="00CE5CE3"/>
    <w:rsid w:val="00CF0C2E"/>
    <w:rsid w:val="00D034A3"/>
    <w:rsid w:val="00D22328"/>
    <w:rsid w:val="00D24D44"/>
    <w:rsid w:val="00D63FD0"/>
    <w:rsid w:val="00D8774E"/>
    <w:rsid w:val="00DC3649"/>
    <w:rsid w:val="00DC3662"/>
    <w:rsid w:val="00DD27A5"/>
    <w:rsid w:val="00DD7458"/>
    <w:rsid w:val="00E15B3D"/>
    <w:rsid w:val="00E4797E"/>
    <w:rsid w:val="00E54432"/>
    <w:rsid w:val="00E833B1"/>
    <w:rsid w:val="00E908C4"/>
    <w:rsid w:val="00EB7A71"/>
    <w:rsid w:val="00EE094A"/>
    <w:rsid w:val="00F0250C"/>
    <w:rsid w:val="00F069A6"/>
    <w:rsid w:val="00F2013D"/>
    <w:rsid w:val="00F312A7"/>
    <w:rsid w:val="00F50205"/>
    <w:rsid w:val="00F5531C"/>
    <w:rsid w:val="00F96D96"/>
    <w:rsid w:val="00FE119A"/>
    <w:rsid w:val="00FE1F29"/>
    <w:rsid w:val="00FE2310"/>
    <w:rsid w:val="00FE46DC"/>
    <w:rsid w:val="00FF29EB"/>
    <w:rsid w:val="00FF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E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420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lock Text"/>
    <w:basedOn w:val="a"/>
    <w:rsid w:val="000009C1"/>
    <w:pPr>
      <w:spacing w:after="0" w:line="360" w:lineRule="auto"/>
      <w:ind w:left="-284" w:right="-907" w:firstLine="425"/>
    </w:pPr>
    <w:rPr>
      <w:rFonts w:ascii="Times New Roman" w:eastAsia="Times New Roman" w:hAnsi="Times New Roman" w:cs="Times New Roman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75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7" Type="http://schemas.openxmlformats.org/officeDocument/2006/relationships/image" Target="media/image1.wmf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oleObject" Target="embeddings/oleObject10.bin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4" Type="http://schemas.microsoft.com/office/2007/relationships/stylesWithEffects" Target="stylesWithEffect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0C7F75-F746-4B55-B5B2-DADDA6549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11</Pages>
  <Words>2238</Words>
  <Characters>12759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y y</cp:lastModifiedBy>
  <cp:revision>123</cp:revision>
  <dcterms:created xsi:type="dcterms:W3CDTF">2019-11-01T12:35:00Z</dcterms:created>
  <dcterms:modified xsi:type="dcterms:W3CDTF">2019-11-27T18:54:00Z</dcterms:modified>
</cp:coreProperties>
</file>